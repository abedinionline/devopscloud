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B Titr"/>
          <w:sz w:val="40"/>
          <w:szCs w:val="40"/>
          <w:rtl/>
        </w:rPr>
        <w:alias w:val="Subject"/>
        <w:tag w:val=""/>
        <w:id w:val="-1078366428"/>
        <w:placeholder>
          <w:docPart w:val="610412A2E1F74C4D997DF7875BA51BD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1073A1AF" w14:textId="18FD0810" w:rsidR="00A935E5" w:rsidRPr="00D10E88" w:rsidRDefault="00665F0E" w:rsidP="006F450A">
          <w:pPr>
            <w:jc w:val="center"/>
            <w:rPr>
              <w:rFonts w:cs="B Titr"/>
              <w:sz w:val="40"/>
              <w:szCs w:val="40"/>
            </w:rPr>
          </w:pPr>
          <w:r w:rsidRPr="00D10E88">
            <w:rPr>
              <w:rFonts w:cs="B Titr"/>
              <w:sz w:val="40"/>
              <w:szCs w:val="40"/>
              <w:rtl/>
            </w:rPr>
            <w:t xml:space="preserve">پیشنهاد </w:t>
          </w:r>
          <w:r w:rsidR="00D31724">
            <w:rPr>
              <w:rFonts w:cs="B Titr" w:hint="cs"/>
              <w:sz w:val="40"/>
              <w:szCs w:val="40"/>
              <w:rtl/>
            </w:rPr>
            <w:t xml:space="preserve">فنی </w:t>
          </w:r>
          <w:r w:rsidR="006906D9">
            <w:rPr>
              <w:rFonts w:cs="B Titr" w:hint="cs"/>
              <w:sz w:val="40"/>
              <w:szCs w:val="40"/>
              <w:rtl/>
            </w:rPr>
            <w:t>طر</w:t>
          </w:r>
          <w:r w:rsidR="006F450A">
            <w:rPr>
              <w:rFonts w:cs="B Titr" w:hint="cs"/>
              <w:sz w:val="40"/>
              <w:szCs w:val="40"/>
              <w:rtl/>
            </w:rPr>
            <w:t>احی وپیاده سازی</w:t>
          </w:r>
        </w:p>
      </w:sdtContent>
    </w:sdt>
    <w:p w14:paraId="2386618A" w14:textId="1BCD00AA" w:rsidR="00A935E5" w:rsidRPr="00D10E88" w:rsidRDefault="001F2C20" w:rsidP="005278F9">
      <w:pPr>
        <w:jc w:val="center"/>
        <w:rPr>
          <w:rFonts w:cs="B Titr"/>
          <w:color w:val="C00000"/>
          <w:sz w:val="44"/>
          <w:szCs w:val="44"/>
        </w:rPr>
      </w:pPr>
      <w:sdt>
        <w:sdtPr>
          <w:rPr>
            <w:rFonts w:cs="B Titr" w:hint="cs"/>
            <w:color w:val="C00000"/>
            <w:sz w:val="44"/>
            <w:szCs w:val="44"/>
            <w:rtl/>
          </w:rPr>
          <w:alias w:val="Title"/>
          <w:tag w:val=""/>
          <w:id w:val="-241111455"/>
          <w:placeholder>
            <w:docPart w:val="FCBBA9C7D96A4419876BAE7C4CF800E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E0167A">
            <w:rPr>
              <w:rFonts w:cs="B Titr" w:hint="cs"/>
              <w:color w:val="C00000"/>
              <w:sz w:val="44"/>
              <w:szCs w:val="44"/>
              <w:rtl/>
            </w:rPr>
            <w:t>سامانه</w:t>
          </w:r>
          <w:r w:rsidR="006F450A">
            <w:rPr>
              <w:rFonts w:cs="B Titr" w:hint="cs"/>
              <w:color w:val="C00000"/>
              <w:sz w:val="44"/>
              <w:szCs w:val="44"/>
              <w:rtl/>
            </w:rPr>
            <w:t xml:space="preserve"> نرم افزاری</w:t>
          </w:r>
          <w:r w:rsidR="00E0167A">
            <w:rPr>
              <w:rFonts w:cs="B Titr" w:hint="cs"/>
              <w:color w:val="C00000"/>
              <w:sz w:val="44"/>
              <w:szCs w:val="44"/>
              <w:rtl/>
            </w:rPr>
            <w:t xml:space="preserve"> </w:t>
          </w:r>
          <w:r w:rsidR="005278F9">
            <w:rPr>
              <w:rFonts w:cs="B Titr" w:hint="cs"/>
              <w:color w:val="C00000"/>
              <w:sz w:val="44"/>
              <w:szCs w:val="44"/>
              <w:rtl/>
            </w:rPr>
            <w:t>تبادلات بین بنگاهی</w:t>
          </w:r>
        </w:sdtContent>
      </w:sdt>
    </w:p>
    <w:p w14:paraId="6463EE96" w14:textId="66753EB2" w:rsidR="00115F5C" w:rsidRDefault="00C21B51" w:rsidP="00D10E88">
      <w:pPr>
        <w:jc w:val="center"/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3AF32155" wp14:editId="5A3313D4">
            <wp:extent cx="3395888" cy="226379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ing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095" cy="22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C50A" w14:textId="1B9C51E9" w:rsidR="00115F5C" w:rsidRDefault="00560170" w:rsidP="00751352">
      <w:pPr>
        <w:jc w:val="center"/>
      </w:pPr>
      <w:r>
        <w:rPr>
          <w:rFonts w:hint="cs"/>
          <w:rtl/>
        </w:rPr>
        <w:t>دی</w:t>
      </w:r>
      <w:r w:rsidR="00115F5C" w:rsidRPr="00895D9A">
        <w:rPr>
          <w:rFonts w:hint="cs"/>
          <w:rtl/>
        </w:rPr>
        <w:t xml:space="preserve"> </w:t>
      </w:r>
      <w:r w:rsidR="00751352">
        <w:rPr>
          <w:rFonts w:hint="cs"/>
          <w:rtl/>
        </w:rPr>
        <w:t>1398</w:t>
      </w:r>
    </w:p>
    <w:p w14:paraId="4DA00089" w14:textId="77777777" w:rsidR="00560170" w:rsidRDefault="00560170" w:rsidP="00751352">
      <w:pPr>
        <w:jc w:val="center"/>
      </w:pPr>
    </w:p>
    <w:p w14:paraId="0E416D01" w14:textId="77777777" w:rsidR="00560170" w:rsidRDefault="00560170" w:rsidP="00751352">
      <w:pPr>
        <w:jc w:val="center"/>
        <w:rPr>
          <w:rtl/>
        </w:rPr>
      </w:pPr>
    </w:p>
    <w:p w14:paraId="5168F0B1" w14:textId="77777777" w:rsidR="007D4AB9" w:rsidRDefault="007D4AB9" w:rsidP="00751352">
      <w:pPr>
        <w:jc w:val="center"/>
      </w:pPr>
    </w:p>
    <w:p w14:paraId="5B273E0B" w14:textId="6D1863A4" w:rsidR="00626921" w:rsidRDefault="004156E1" w:rsidP="004156E1">
      <w:pPr>
        <w:jc w:val="center"/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5BB370C7" wp14:editId="0DFA7935">
            <wp:extent cx="2211834" cy="1243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47" cy="12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279" w14:textId="7536A81B" w:rsidR="00364D43" w:rsidRDefault="00364D43" w:rsidP="003A0BD0">
      <w:pPr>
        <w:rPr>
          <w:rtl/>
        </w:rPr>
      </w:pPr>
    </w:p>
    <w:p w14:paraId="6DD30D36" w14:textId="77777777" w:rsidR="00364D43" w:rsidRDefault="00364D43" w:rsidP="003A0BD0">
      <w:pPr>
        <w:rPr>
          <w:rtl/>
        </w:rPr>
      </w:pPr>
    </w:p>
    <w:p w14:paraId="1BF21D0A" w14:textId="77777777" w:rsidR="000D2D79" w:rsidRDefault="000D2D79" w:rsidP="003A0BD0">
      <w:pPr>
        <w:rPr>
          <w:rtl/>
        </w:rPr>
      </w:pPr>
    </w:p>
    <w:p w14:paraId="21A1BBC9" w14:textId="77777777" w:rsidR="004156E1" w:rsidRPr="00895D9A" w:rsidRDefault="004156E1" w:rsidP="003A0BD0">
      <w:pPr>
        <w:rPr>
          <w:rtl/>
        </w:rPr>
      </w:pPr>
    </w:p>
    <w:p w14:paraId="43A6B065" w14:textId="77777777" w:rsidR="007338A3" w:rsidRDefault="007338A3" w:rsidP="003A0BD0">
      <w:pPr>
        <w:rPr>
          <w:rtl/>
        </w:rPr>
      </w:pPr>
    </w:p>
    <w:tbl>
      <w:tblPr>
        <w:tblpPr w:leftFromText="180" w:rightFromText="180" w:vertAnchor="text" w:horzAnchor="margin" w:tblpXSpec="center" w:tblpY="56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1"/>
        <w:gridCol w:w="7095"/>
      </w:tblGrid>
      <w:tr w:rsidR="00E93063" w:rsidRPr="006743A1" w14:paraId="31936B25" w14:textId="77777777" w:rsidTr="002C499D">
        <w:tc>
          <w:tcPr>
            <w:tcW w:w="2088" w:type="dxa"/>
            <w:shd w:val="clear" w:color="auto" w:fill="D9D9D9" w:themeFill="background1" w:themeFillShade="D9"/>
            <w:vAlign w:val="center"/>
          </w:tcPr>
          <w:p w14:paraId="7DB0BCDA" w14:textId="0619D59C" w:rsidR="00E93063" w:rsidRPr="008A09F5" w:rsidRDefault="0068412C" w:rsidP="00EF507C">
            <w:pPr>
              <w:ind w:firstLine="62"/>
              <w:rPr>
                <w:rtl/>
              </w:rPr>
            </w:pPr>
            <w:r>
              <w:rPr>
                <w:rFonts w:hint="cs"/>
                <w:rtl/>
              </w:rPr>
              <w:t>شناسه سند</w:t>
            </w:r>
            <w:r w:rsidR="00E93063" w:rsidRPr="008A09F5">
              <w:rPr>
                <w:rFonts w:hint="cs"/>
                <w:rtl/>
              </w:rPr>
              <w:t>:</w:t>
            </w:r>
          </w:p>
        </w:tc>
        <w:sdt>
          <w:sdtPr>
            <w:rPr>
              <w:rtl/>
            </w:rPr>
            <w:alias w:val="Category"/>
            <w:tag w:val=""/>
            <w:id w:val="167375392"/>
            <w:placeholder>
              <w:docPart w:val="5B3CB9B12C2045A5B120789025CEFD6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7758" w:type="dxa"/>
                <w:vAlign w:val="center"/>
              </w:tcPr>
              <w:p w14:paraId="0049FD9F" w14:textId="37840E89" w:rsidR="00E93063" w:rsidRPr="008A09F5" w:rsidRDefault="000D4BC2" w:rsidP="00236182">
                <w:r>
                  <w:t>SAMAT.FRS.Proposal</w:t>
                </w:r>
              </w:p>
            </w:tc>
          </w:sdtContent>
        </w:sdt>
      </w:tr>
      <w:tr w:rsidR="00E93063" w:rsidRPr="006743A1" w14:paraId="7DE7AE3F" w14:textId="77777777" w:rsidTr="002C499D">
        <w:tc>
          <w:tcPr>
            <w:tcW w:w="2088" w:type="dxa"/>
            <w:shd w:val="clear" w:color="auto" w:fill="D9D9D9" w:themeFill="background1" w:themeFillShade="D9"/>
            <w:vAlign w:val="center"/>
          </w:tcPr>
          <w:p w14:paraId="7F822EA0" w14:textId="28247DD7" w:rsidR="00E93063" w:rsidRPr="008A09F5" w:rsidRDefault="00E93063" w:rsidP="00EF507C">
            <w:pPr>
              <w:ind w:firstLine="62"/>
              <w:rPr>
                <w:rtl/>
              </w:rPr>
            </w:pPr>
            <w:r>
              <w:rPr>
                <w:rFonts w:hint="cs"/>
                <w:rtl/>
              </w:rPr>
              <w:t>نسخه</w:t>
            </w:r>
            <w:r w:rsidRPr="008A09F5">
              <w:rPr>
                <w:rFonts w:hint="cs"/>
                <w:rtl/>
              </w:rPr>
              <w:t>:</w:t>
            </w:r>
          </w:p>
        </w:tc>
        <w:sdt>
          <w:sdtPr>
            <w:rPr>
              <w:rtl/>
            </w:rPr>
            <w:alias w:val="Status"/>
            <w:tag w:val=""/>
            <w:id w:val="-127475566"/>
            <w:placeholder>
              <w:docPart w:val="7362D0C6B385483EA87EE9E6C4717EF2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tc>
              <w:tcPr>
                <w:tcW w:w="7758" w:type="dxa"/>
                <w:vAlign w:val="center"/>
              </w:tcPr>
              <w:p w14:paraId="4043A397" w14:textId="7DB6E530" w:rsidR="00E93063" w:rsidRPr="008A09F5" w:rsidRDefault="00751352" w:rsidP="004B643C">
                <w:pPr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1.</w:t>
                </w:r>
                <w:r w:rsidR="004B643C">
                  <w:rPr>
                    <w:rFonts w:hint="cs"/>
                    <w:rtl/>
                  </w:rPr>
                  <w:t>3</w:t>
                </w:r>
              </w:p>
            </w:tc>
          </w:sdtContent>
        </w:sdt>
      </w:tr>
      <w:tr w:rsidR="00E93063" w:rsidRPr="006743A1" w14:paraId="04865AC1" w14:textId="77777777" w:rsidTr="002C499D">
        <w:tc>
          <w:tcPr>
            <w:tcW w:w="2088" w:type="dxa"/>
            <w:shd w:val="clear" w:color="auto" w:fill="D9D9D9" w:themeFill="background1" w:themeFillShade="D9"/>
          </w:tcPr>
          <w:p w14:paraId="3C149149" w14:textId="62339106" w:rsidR="00E93063" w:rsidRPr="008A09F5" w:rsidRDefault="0068412C" w:rsidP="00EF507C">
            <w:pPr>
              <w:ind w:firstLine="62"/>
              <w:rPr>
                <w:rtl/>
              </w:rPr>
            </w:pPr>
            <w:r>
              <w:rPr>
                <w:rFonts w:hint="cs"/>
                <w:rtl/>
              </w:rPr>
              <w:t>تاریخ آخرین اصلاح</w:t>
            </w:r>
            <w:r w:rsidR="00E93063" w:rsidRPr="008A09F5">
              <w:rPr>
                <w:rFonts w:hint="cs"/>
                <w:rtl/>
              </w:rPr>
              <w:t>:</w:t>
            </w:r>
          </w:p>
        </w:tc>
        <w:tc>
          <w:tcPr>
            <w:tcW w:w="7758" w:type="dxa"/>
          </w:tcPr>
          <w:p w14:paraId="7C1674A8" w14:textId="3FF97B3C" w:rsidR="00E93063" w:rsidRPr="008A09F5" w:rsidRDefault="004B643C" w:rsidP="004B643C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  <w:r w:rsidR="00751352">
              <w:rPr>
                <w:rFonts w:hint="cs"/>
                <w:rtl/>
              </w:rPr>
              <w:t>/</w:t>
            </w:r>
            <w:r>
              <w:rPr>
                <w:rFonts w:hint="cs"/>
                <w:rtl/>
              </w:rPr>
              <w:t>10</w:t>
            </w:r>
            <w:r w:rsidR="00751352">
              <w:rPr>
                <w:rFonts w:hint="cs"/>
                <w:rtl/>
              </w:rPr>
              <w:t>/1398</w:t>
            </w:r>
          </w:p>
        </w:tc>
      </w:tr>
      <w:tr w:rsidR="00E93063" w:rsidRPr="006743A1" w14:paraId="20204F4F" w14:textId="77777777" w:rsidTr="002C499D">
        <w:tc>
          <w:tcPr>
            <w:tcW w:w="2088" w:type="dxa"/>
            <w:shd w:val="clear" w:color="auto" w:fill="D9D9D9" w:themeFill="background1" w:themeFillShade="D9"/>
          </w:tcPr>
          <w:p w14:paraId="31544C32" w14:textId="59DBD386" w:rsidR="00E93063" w:rsidRPr="008A09F5" w:rsidRDefault="0068412C" w:rsidP="00EF507C">
            <w:pPr>
              <w:ind w:firstLine="62"/>
              <w:rPr>
                <w:rtl/>
              </w:rPr>
            </w:pPr>
            <w:r>
              <w:rPr>
                <w:rFonts w:hint="cs"/>
                <w:rtl/>
              </w:rPr>
              <w:t>چکیده</w:t>
            </w:r>
            <w:r w:rsidR="00E93063" w:rsidRPr="008A09F5">
              <w:rPr>
                <w:rFonts w:hint="cs"/>
                <w:rtl/>
              </w:rPr>
              <w:t>:</w:t>
            </w:r>
          </w:p>
        </w:tc>
        <w:tc>
          <w:tcPr>
            <w:tcW w:w="7758" w:type="dxa"/>
          </w:tcPr>
          <w:p w14:paraId="09FBE8D8" w14:textId="5D172039" w:rsidR="00E93063" w:rsidRPr="00F45572" w:rsidRDefault="00E93063" w:rsidP="005278F9">
            <w:pPr>
              <w:shd w:val="clear" w:color="auto" w:fill="FFFFFF" w:themeFill="background1"/>
              <w:jc w:val="both"/>
              <w:rPr>
                <w:rFonts w:ascii="Times New Roman" w:eastAsia="Times New Roman" w:hAnsi="Times New Roman"/>
                <w:rtl/>
              </w:rPr>
            </w:pPr>
            <w:r w:rsidRPr="00F45572">
              <w:rPr>
                <w:rFonts w:hint="cs"/>
                <w:rtl/>
              </w:rPr>
              <w:t xml:space="preserve">این طرح براساس </w:t>
            </w:r>
            <w:r w:rsidR="00E0167A">
              <w:rPr>
                <w:rFonts w:hint="cs"/>
                <w:rtl/>
              </w:rPr>
              <w:t>نیازمندی‌های</w:t>
            </w:r>
            <w:r>
              <w:rPr>
                <w:rFonts w:hint="cs"/>
                <w:rtl/>
              </w:rPr>
              <w:t xml:space="preserve"> </w:t>
            </w:r>
            <w:r w:rsidR="0069518E">
              <w:rPr>
                <w:rFonts w:hint="cs"/>
                <w:rtl/>
              </w:rPr>
              <w:t>ارای</w:t>
            </w:r>
            <w:r w:rsidR="00E0167A">
              <w:rPr>
                <w:rFonts w:hint="cs"/>
                <w:rtl/>
              </w:rPr>
              <w:t xml:space="preserve">ه شده </w:t>
            </w:r>
            <w:r w:rsidR="006F450A">
              <w:rPr>
                <w:rFonts w:hint="cs"/>
                <w:rtl/>
              </w:rPr>
              <w:t xml:space="preserve">اتحادیه </w:t>
            </w:r>
            <w:r w:rsidR="005278F9">
              <w:rPr>
                <w:rFonts w:hint="cs"/>
                <w:rtl/>
              </w:rPr>
              <w:t xml:space="preserve">های </w:t>
            </w:r>
            <w:r w:rsidR="006F450A">
              <w:rPr>
                <w:rFonts w:hint="cs"/>
                <w:rtl/>
              </w:rPr>
              <w:t>سراسری کشور</w:t>
            </w:r>
            <w:r>
              <w:rPr>
                <w:rFonts w:hint="cs"/>
                <w:rtl/>
              </w:rPr>
              <w:t xml:space="preserve"> </w:t>
            </w:r>
            <w:r w:rsidR="00E0167A">
              <w:rPr>
                <w:rFonts w:hint="cs"/>
                <w:rtl/>
              </w:rPr>
              <w:t xml:space="preserve">درخصوص </w:t>
            </w:r>
            <w:r w:rsidR="006F450A">
              <w:rPr>
                <w:rFonts w:hint="cs"/>
                <w:rtl/>
              </w:rPr>
              <w:t xml:space="preserve">تهیه </w:t>
            </w:r>
            <w:r w:rsidR="00E0167A">
              <w:rPr>
                <w:rFonts w:hint="cs"/>
                <w:rtl/>
              </w:rPr>
              <w:t>س</w:t>
            </w:r>
            <w:r w:rsidR="0069518E">
              <w:rPr>
                <w:rFonts w:hint="cs"/>
                <w:rtl/>
              </w:rPr>
              <w:t xml:space="preserve">امانه </w:t>
            </w:r>
            <w:r w:rsidR="006F450A">
              <w:rPr>
                <w:rFonts w:hint="cs"/>
                <w:rtl/>
              </w:rPr>
              <w:t xml:space="preserve">ای جهت مکانیزه و کنترل کردن معاملات  صورت گرفته </w:t>
            </w:r>
            <w:r w:rsidR="005278F9">
              <w:rPr>
                <w:rFonts w:hint="cs"/>
                <w:rtl/>
              </w:rPr>
              <w:t>در صنایع مختلف</w:t>
            </w:r>
            <w:r w:rsidR="0069518E">
              <w:rPr>
                <w:rFonts w:hint="cs"/>
                <w:rtl/>
              </w:rPr>
              <w:t xml:space="preserve"> طی</w:t>
            </w:r>
            <w:r w:rsidR="00E0167A">
              <w:rPr>
                <w:rFonts w:hint="cs"/>
                <w:rtl/>
              </w:rPr>
              <w:t xml:space="preserve"> جلس</w:t>
            </w:r>
            <w:r w:rsidR="006F450A">
              <w:rPr>
                <w:rFonts w:hint="cs"/>
                <w:rtl/>
              </w:rPr>
              <w:t xml:space="preserve">ات </w:t>
            </w:r>
            <w:r w:rsidR="00E0167A">
              <w:rPr>
                <w:rFonts w:hint="cs"/>
                <w:rtl/>
              </w:rPr>
              <w:t xml:space="preserve">کارشناسی برگزار شده با حضور کارشناسان </w:t>
            </w:r>
            <w:r w:rsidR="006F450A">
              <w:rPr>
                <w:rFonts w:hint="cs"/>
                <w:rtl/>
              </w:rPr>
              <w:t>مربوطه  تهیه وتدوین شده است</w:t>
            </w:r>
          </w:p>
        </w:tc>
      </w:tr>
    </w:tbl>
    <w:p w14:paraId="13E546D1" w14:textId="77777777" w:rsidR="00E84C0F" w:rsidRPr="00E93063" w:rsidRDefault="00E84C0F" w:rsidP="003A0BD0">
      <w:pPr>
        <w:rPr>
          <w:rtl/>
        </w:rPr>
      </w:pPr>
    </w:p>
    <w:p w14:paraId="6CC9E2DD" w14:textId="77777777" w:rsidR="007338A3" w:rsidRPr="00B429DA" w:rsidRDefault="007338A3" w:rsidP="00CD5991">
      <w:pPr>
        <w:jc w:val="center"/>
        <w:rPr>
          <w:b/>
          <w:bCs/>
        </w:rPr>
      </w:pPr>
      <w:r w:rsidRPr="00B429DA">
        <w:rPr>
          <w:rFonts w:hint="cs"/>
          <w:b/>
          <w:bCs/>
          <w:rtl/>
        </w:rPr>
        <w:t>تاریخچه بازبینی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4"/>
        <w:gridCol w:w="1980"/>
        <w:gridCol w:w="1418"/>
        <w:gridCol w:w="1704"/>
      </w:tblGrid>
      <w:tr w:rsidR="00F169D1" w:rsidRPr="00D91433" w14:paraId="11B82A9D" w14:textId="77777777" w:rsidTr="00901DD3">
        <w:trPr>
          <w:jc w:val="center"/>
        </w:trPr>
        <w:tc>
          <w:tcPr>
            <w:tcW w:w="3914" w:type="dxa"/>
            <w:shd w:val="clear" w:color="auto" w:fill="D9D9D9" w:themeFill="background1" w:themeFillShade="D9"/>
            <w:vAlign w:val="center"/>
          </w:tcPr>
          <w:p w14:paraId="3216FDE1" w14:textId="77777777" w:rsidR="00F169D1" w:rsidRPr="00837E31" w:rsidRDefault="00F169D1" w:rsidP="00CA2C3E">
            <w:pPr>
              <w:jc w:val="center"/>
              <w:rPr>
                <w:rtl/>
              </w:rPr>
            </w:pPr>
            <w:r w:rsidRPr="00837E31">
              <w:rPr>
                <w:rFonts w:hint="cs"/>
                <w:rtl/>
              </w:rPr>
              <w:t>تهیه</w:t>
            </w:r>
            <w:r w:rsidRPr="00837E31">
              <w:rPr>
                <w:rFonts w:hint="cs"/>
                <w:rtl/>
              </w:rPr>
              <w:softHyphen/>
              <w:t>کنندگان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37167868" w14:textId="77777777" w:rsidR="00F169D1" w:rsidRPr="00837E31" w:rsidRDefault="00F169D1" w:rsidP="003A0BD0">
            <w:pPr>
              <w:rPr>
                <w:rtl/>
              </w:rPr>
            </w:pPr>
            <w:r w:rsidRPr="00837E31">
              <w:rPr>
                <w:rFonts w:hint="cs"/>
                <w:rtl/>
              </w:rPr>
              <w:t>توضیحات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415F52F" w14:textId="77777777" w:rsidR="00F169D1" w:rsidRPr="00837E31" w:rsidRDefault="00F169D1" w:rsidP="003A0BD0">
            <w:pPr>
              <w:rPr>
                <w:rtl/>
              </w:rPr>
            </w:pPr>
            <w:r w:rsidRPr="00837E31">
              <w:rPr>
                <w:rFonts w:hint="cs"/>
                <w:rtl/>
              </w:rPr>
              <w:t>نسخه</w:t>
            </w:r>
          </w:p>
        </w:tc>
        <w:tc>
          <w:tcPr>
            <w:tcW w:w="1704" w:type="dxa"/>
            <w:shd w:val="clear" w:color="auto" w:fill="D9D9D9" w:themeFill="background1" w:themeFillShade="D9"/>
            <w:vAlign w:val="center"/>
          </w:tcPr>
          <w:p w14:paraId="096C1040" w14:textId="77777777" w:rsidR="00F169D1" w:rsidRPr="00837E31" w:rsidRDefault="00F169D1" w:rsidP="003A0BD0">
            <w:pPr>
              <w:rPr>
                <w:rtl/>
              </w:rPr>
            </w:pPr>
            <w:r w:rsidRPr="00837E31">
              <w:rPr>
                <w:rFonts w:hint="cs"/>
                <w:rtl/>
              </w:rPr>
              <w:t>تاریخ</w:t>
            </w:r>
          </w:p>
        </w:tc>
      </w:tr>
      <w:tr w:rsidR="00F2432D" w:rsidRPr="00D91433" w14:paraId="5188B371" w14:textId="77777777" w:rsidTr="00901DD3">
        <w:trPr>
          <w:jc w:val="center"/>
        </w:trPr>
        <w:tc>
          <w:tcPr>
            <w:tcW w:w="3914" w:type="dxa"/>
            <w:vAlign w:val="center"/>
          </w:tcPr>
          <w:p w14:paraId="614787D3" w14:textId="6D0626FE" w:rsidR="00F2432D" w:rsidRPr="00D91433" w:rsidRDefault="00F2432D" w:rsidP="00F2432D">
            <w:pPr>
              <w:jc w:val="both"/>
              <w:rPr>
                <w:rtl/>
              </w:rPr>
            </w:pPr>
            <w:r w:rsidRPr="00D91433">
              <w:rPr>
                <w:rFonts w:hint="cs"/>
                <w:rtl/>
              </w:rPr>
              <w:t>کارشناسان معاونت زیرساخت شرکت سمات</w:t>
            </w:r>
          </w:p>
        </w:tc>
        <w:tc>
          <w:tcPr>
            <w:tcW w:w="1980" w:type="dxa"/>
            <w:vAlign w:val="center"/>
          </w:tcPr>
          <w:p w14:paraId="10328BBD" w14:textId="1109C31A" w:rsidR="00F2432D" w:rsidRPr="00D91433" w:rsidRDefault="00F2432D" w:rsidP="000739DD">
            <w:pPr>
              <w:ind w:firstLine="9"/>
              <w:jc w:val="center"/>
              <w:rPr>
                <w:rtl/>
              </w:rPr>
            </w:pPr>
            <w:r w:rsidRPr="00D91433">
              <w:rPr>
                <w:rFonts w:hint="cs"/>
                <w:rtl/>
              </w:rPr>
              <w:t>ایجاد قالب اولیه مستند</w:t>
            </w:r>
          </w:p>
        </w:tc>
        <w:tc>
          <w:tcPr>
            <w:tcW w:w="1418" w:type="dxa"/>
            <w:vAlign w:val="center"/>
          </w:tcPr>
          <w:p w14:paraId="7E277C37" w14:textId="0C1F1330" w:rsidR="00F2432D" w:rsidRPr="00D91433" w:rsidRDefault="005D57C8" w:rsidP="004E72FC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704" w:type="dxa"/>
            <w:vAlign w:val="center"/>
          </w:tcPr>
          <w:p w14:paraId="4BD550C7" w14:textId="17262697" w:rsidR="00F2432D" w:rsidRPr="00D91433" w:rsidRDefault="004E72FC" w:rsidP="004E72FC">
            <w:pPr>
              <w:ind w:firstLine="13"/>
              <w:rPr>
                <w:b/>
                <w:bCs/>
                <w:rtl/>
              </w:rPr>
            </w:pPr>
            <w:r>
              <w:rPr>
                <w:rFonts w:hint="cs"/>
                <w:rtl/>
              </w:rPr>
              <w:t>08</w:t>
            </w:r>
            <w:r w:rsidR="00E0167A">
              <w:rPr>
                <w:rFonts w:hint="cs"/>
                <w:rtl/>
              </w:rPr>
              <w:t>/</w:t>
            </w:r>
            <w:r>
              <w:rPr>
                <w:rFonts w:hint="cs"/>
                <w:rtl/>
              </w:rPr>
              <w:t>07</w:t>
            </w:r>
            <w:r w:rsidR="00E0167A">
              <w:rPr>
                <w:rFonts w:hint="cs"/>
                <w:rtl/>
              </w:rPr>
              <w:t>/</w:t>
            </w:r>
            <w:r w:rsidR="006F450A">
              <w:rPr>
                <w:rFonts w:hint="cs"/>
                <w:rtl/>
              </w:rPr>
              <w:t>1397</w:t>
            </w:r>
          </w:p>
        </w:tc>
      </w:tr>
      <w:tr w:rsidR="004E72FC" w:rsidRPr="00D91433" w14:paraId="7106154F" w14:textId="77777777" w:rsidTr="00901DD3">
        <w:trPr>
          <w:jc w:val="center"/>
        </w:trPr>
        <w:tc>
          <w:tcPr>
            <w:tcW w:w="3914" w:type="dxa"/>
            <w:vAlign w:val="center"/>
          </w:tcPr>
          <w:p w14:paraId="00CB116E" w14:textId="379B7178" w:rsidR="004E72FC" w:rsidRPr="00D91433" w:rsidRDefault="004E72FC" w:rsidP="004E72FC">
            <w:pPr>
              <w:jc w:val="both"/>
              <w:rPr>
                <w:rtl/>
              </w:rPr>
            </w:pPr>
            <w:r w:rsidRPr="00D91433">
              <w:rPr>
                <w:rFonts w:hint="cs"/>
                <w:rtl/>
              </w:rPr>
              <w:t>کارشناسان معاونت زیرساخت شرکت سمات</w:t>
            </w:r>
          </w:p>
        </w:tc>
        <w:tc>
          <w:tcPr>
            <w:tcW w:w="1980" w:type="dxa"/>
            <w:vAlign w:val="center"/>
          </w:tcPr>
          <w:p w14:paraId="0968564C" w14:textId="59D60448" w:rsidR="004E72FC" w:rsidRPr="00D91433" w:rsidRDefault="004E72FC" w:rsidP="004E72FC">
            <w:pPr>
              <w:ind w:firstLine="9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تغییرات مربوط به هزینه</w:t>
            </w:r>
          </w:p>
        </w:tc>
        <w:tc>
          <w:tcPr>
            <w:tcW w:w="1418" w:type="dxa"/>
            <w:vAlign w:val="center"/>
          </w:tcPr>
          <w:p w14:paraId="02C350F8" w14:textId="2EFB295E" w:rsidR="004E72FC" w:rsidRDefault="004E72FC" w:rsidP="004E72FC">
            <w:pPr>
              <w:ind w:firstLine="0"/>
              <w:jc w:val="center"/>
            </w:pPr>
            <w:r>
              <w:rPr>
                <w:rFonts w:hint="cs"/>
                <w:rtl/>
              </w:rPr>
              <w:t>1.1</w:t>
            </w:r>
          </w:p>
        </w:tc>
        <w:tc>
          <w:tcPr>
            <w:tcW w:w="1704" w:type="dxa"/>
            <w:vAlign w:val="center"/>
          </w:tcPr>
          <w:p w14:paraId="1A05F148" w14:textId="29456F9A" w:rsidR="004E72FC" w:rsidRDefault="004F1CB2" w:rsidP="001568EF">
            <w:pPr>
              <w:ind w:firstLine="13"/>
            </w:pPr>
            <w:r>
              <w:rPr>
                <w:rFonts w:hint="cs"/>
                <w:rtl/>
              </w:rPr>
              <w:t>09</w:t>
            </w:r>
            <w:r w:rsidR="004E72FC">
              <w:rPr>
                <w:rFonts w:hint="cs"/>
                <w:rtl/>
              </w:rPr>
              <w:t>/</w:t>
            </w:r>
            <w:r w:rsidR="001568EF">
              <w:rPr>
                <w:rFonts w:hint="cs"/>
                <w:rtl/>
              </w:rPr>
              <w:t>08</w:t>
            </w:r>
            <w:r w:rsidR="004E72FC">
              <w:rPr>
                <w:rFonts w:hint="cs"/>
                <w:rtl/>
              </w:rPr>
              <w:t>/1397</w:t>
            </w:r>
          </w:p>
        </w:tc>
      </w:tr>
      <w:tr w:rsidR="00584EF5" w:rsidRPr="00D91433" w14:paraId="577A9D9C" w14:textId="77777777" w:rsidTr="00901DD3">
        <w:trPr>
          <w:jc w:val="center"/>
        </w:trPr>
        <w:tc>
          <w:tcPr>
            <w:tcW w:w="3914" w:type="dxa"/>
            <w:vAlign w:val="center"/>
          </w:tcPr>
          <w:p w14:paraId="6CCCF182" w14:textId="334FA504" w:rsidR="00584EF5" w:rsidRPr="00D91433" w:rsidRDefault="00584EF5" w:rsidP="004E72FC">
            <w:pPr>
              <w:jc w:val="both"/>
              <w:rPr>
                <w:rtl/>
              </w:rPr>
            </w:pPr>
            <w:r>
              <w:rPr>
                <w:rFonts w:hint="cs"/>
                <w:rtl/>
              </w:rPr>
              <w:t>کارشناسان معاونت زیرساخت شرکت سمات</w:t>
            </w:r>
          </w:p>
        </w:tc>
        <w:tc>
          <w:tcPr>
            <w:tcW w:w="1980" w:type="dxa"/>
            <w:vAlign w:val="center"/>
          </w:tcPr>
          <w:p w14:paraId="0D5A07AF" w14:textId="1FB11F8F" w:rsidR="00584EF5" w:rsidRDefault="00584EF5" w:rsidP="004E72FC">
            <w:pPr>
              <w:ind w:firstLine="9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ایجاد قالب عمومی</w:t>
            </w:r>
          </w:p>
        </w:tc>
        <w:tc>
          <w:tcPr>
            <w:tcW w:w="1418" w:type="dxa"/>
            <w:vAlign w:val="center"/>
          </w:tcPr>
          <w:p w14:paraId="51E57700" w14:textId="69146BEA" w:rsidR="00584EF5" w:rsidRDefault="00584EF5" w:rsidP="004E72FC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1.2</w:t>
            </w:r>
          </w:p>
        </w:tc>
        <w:tc>
          <w:tcPr>
            <w:tcW w:w="1704" w:type="dxa"/>
            <w:vAlign w:val="center"/>
          </w:tcPr>
          <w:p w14:paraId="6B131E34" w14:textId="4F7CEE56" w:rsidR="00584EF5" w:rsidRDefault="00584EF5" w:rsidP="001568EF">
            <w:pPr>
              <w:ind w:firstLine="13"/>
              <w:rPr>
                <w:rtl/>
              </w:rPr>
            </w:pPr>
            <w:r>
              <w:rPr>
                <w:rFonts w:hint="cs"/>
                <w:rtl/>
              </w:rPr>
              <w:t>11/06/1398</w:t>
            </w:r>
          </w:p>
        </w:tc>
      </w:tr>
      <w:tr w:rsidR="004B643C" w:rsidRPr="00D91433" w14:paraId="04BE357D" w14:textId="77777777" w:rsidTr="00901DD3">
        <w:trPr>
          <w:jc w:val="center"/>
        </w:trPr>
        <w:tc>
          <w:tcPr>
            <w:tcW w:w="3914" w:type="dxa"/>
            <w:vAlign w:val="center"/>
          </w:tcPr>
          <w:p w14:paraId="750F4FE9" w14:textId="0E50E37A" w:rsidR="004B643C" w:rsidRDefault="004B643C" w:rsidP="004E72FC">
            <w:pPr>
              <w:jc w:val="both"/>
              <w:rPr>
                <w:rtl/>
              </w:rPr>
            </w:pPr>
            <w:r>
              <w:rPr>
                <w:rFonts w:hint="cs"/>
                <w:rtl/>
              </w:rPr>
              <w:t>کارشناسان معاونت زیرساخت شرکت سمات</w:t>
            </w:r>
          </w:p>
        </w:tc>
        <w:tc>
          <w:tcPr>
            <w:tcW w:w="1980" w:type="dxa"/>
            <w:vAlign w:val="center"/>
          </w:tcPr>
          <w:p w14:paraId="67798F62" w14:textId="3E7DFBDE" w:rsidR="004B643C" w:rsidRDefault="004B643C" w:rsidP="004E72FC">
            <w:pPr>
              <w:ind w:firstLine="9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تغییرات مربوط به قرارداد صندوق زنبورداران</w:t>
            </w:r>
          </w:p>
        </w:tc>
        <w:tc>
          <w:tcPr>
            <w:tcW w:w="1418" w:type="dxa"/>
            <w:vAlign w:val="center"/>
          </w:tcPr>
          <w:p w14:paraId="3D7E989D" w14:textId="02344493" w:rsidR="004B643C" w:rsidRDefault="004B643C" w:rsidP="004E72FC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1.3</w:t>
            </w:r>
          </w:p>
        </w:tc>
        <w:tc>
          <w:tcPr>
            <w:tcW w:w="1704" w:type="dxa"/>
            <w:vAlign w:val="center"/>
          </w:tcPr>
          <w:p w14:paraId="3CB19C19" w14:textId="2A377579" w:rsidR="004B643C" w:rsidRDefault="004B643C" w:rsidP="001568EF">
            <w:pPr>
              <w:ind w:firstLine="13"/>
              <w:rPr>
                <w:rtl/>
              </w:rPr>
            </w:pPr>
            <w:r>
              <w:rPr>
                <w:rFonts w:hint="cs"/>
                <w:rtl/>
              </w:rPr>
              <w:t>30/10/1398</w:t>
            </w:r>
          </w:p>
        </w:tc>
      </w:tr>
    </w:tbl>
    <w:p w14:paraId="68C156E6" w14:textId="77777777" w:rsidR="00433DA3" w:rsidRPr="00D91433" w:rsidRDefault="00433DA3" w:rsidP="003A0BD0"/>
    <w:p w14:paraId="4A1C79FD" w14:textId="4CFF2040" w:rsidR="007F3537" w:rsidRPr="001D6763" w:rsidRDefault="007F3537" w:rsidP="00A705D7">
      <w:pPr>
        <w:jc w:val="center"/>
        <w:rPr>
          <w:b/>
          <w:bCs/>
          <w:rtl/>
        </w:rPr>
      </w:pPr>
      <w:r w:rsidRPr="001D6763">
        <w:rPr>
          <w:rFonts w:hint="cs"/>
          <w:b/>
          <w:bCs/>
          <w:rtl/>
        </w:rPr>
        <w:t>آدرس: تهران</w:t>
      </w:r>
      <w:r w:rsidR="00A705D7">
        <w:rPr>
          <w:rFonts w:hint="cs"/>
          <w:b/>
          <w:bCs/>
          <w:rtl/>
        </w:rPr>
        <w:t>،</w:t>
      </w:r>
      <w:r w:rsidRPr="001D6763">
        <w:rPr>
          <w:rFonts w:hint="cs"/>
          <w:b/>
          <w:bCs/>
          <w:rtl/>
        </w:rPr>
        <w:t xml:space="preserve"> خیابان طالقانی</w:t>
      </w:r>
      <w:r w:rsidR="00A705D7">
        <w:rPr>
          <w:rFonts w:hint="cs"/>
          <w:b/>
          <w:bCs/>
          <w:rtl/>
        </w:rPr>
        <w:t>،</w:t>
      </w:r>
      <w:r w:rsidRPr="001D6763">
        <w:rPr>
          <w:rFonts w:hint="cs"/>
          <w:b/>
          <w:bCs/>
          <w:rtl/>
        </w:rPr>
        <w:t xml:space="preserve"> بین خیابان شهید موسوی و خیابان شهید مفتح</w:t>
      </w:r>
      <w:r w:rsidR="00A705D7">
        <w:rPr>
          <w:rFonts w:hint="cs"/>
          <w:b/>
          <w:bCs/>
          <w:rtl/>
        </w:rPr>
        <w:t>،</w:t>
      </w:r>
      <w:r w:rsidRPr="001D6763">
        <w:rPr>
          <w:rFonts w:hint="cs"/>
          <w:b/>
          <w:bCs/>
          <w:rtl/>
        </w:rPr>
        <w:t xml:space="preserve"> شماره 208</w:t>
      </w:r>
    </w:p>
    <w:p w14:paraId="4180B11B" w14:textId="5631C926" w:rsidR="007F3537" w:rsidRPr="001D6763" w:rsidRDefault="007F3537" w:rsidP="00A705D7">
      <w:pPr>
        <w:jc w:val="center"/>
        <w:rPr>
          <w:b/>
          <w:bCs/>
          <w:rtl/>
        </w:rPr>
      </w:pPr>
      <w:r w:rsidRPr="001D6763">
        <w:rPr>
          <w:rFonts w:hint="cs"/>
          <w:b/>
          <w:bCs/>
          <w:rtl/>
        </w:rPr>
        <w:t>تلفن: 42149000</w:t>
      </w:r>
      <w:r w:rsidRPr="001D6763">
        <w:rPr>
          <w:b/>
          <w:bCs/>
        </w:rPr>
        <w:t xml:space="preserve"> </w:t>
      </w:r>
      <w:r w:rsidRPr="001D6763">
        <w:rPr>
          <w:rFonts w:hint="cs"/>
          <w:b/>
          <w:bCs/>
          <w:rtl/>
        </w:rPr>
        <w:t xml:space="preserve">    </w:t>
      </w:r>
      <w:r w:rsidR="00A705D7">
        <w:rPr>
          <w:rFonts w:hint="cs"/>
          <w:b/>
          <w:bCs/>
          <w:rtl/>
        </w:rPr>
        <w:t xml:space="preserve"> </w:t>
      </w:r>
      <w:r w:rsidRPr="001D6763">
        <w:rPr>
          <w:rFonts w:hint="cs"/>
          <w:b/>
          <w:bCs/>
          <w:rtl/>
        </w:rPr>
        <w:t xml:space="preserve">  واحد بازاریابی و فروش:</w:t>
      </w:r>
      <w:r w:rsidRPr="001D6763">
        <w:rPr>
          <w:b/>
          <w:bCs/>
        </w:rPr>
        <w:t xml:space="preserve"> </w:t>
      </w:r>
      <w:r w:rsidRPr="001D6763">
        <w:rPr>
          <w:rFonts w:hint="cs"/>
          <w:b/>
          <w:bCs/>
          <w:rtl/>
        </w:rPr>
        <w:t>42149371.3</w:t>
      </w:r>
    </w:p>
    <w:p w14:paraId="01173C9E" w14:textId="7A699ACE" w:rsidR="007F3537" w:rsidRPr="001D6763" w:rsidRDefault="007F3537" w:rsidP="00837E31">
      <w:pPr>
        <w:jc w:val="center"/>
        <w:rPr>
          <w:b/>
          <w:bCs/>
        </w:rPr>
      </w:pPr>
      <w:r w:rsidRPr="001D6763">
        <w:rPr>
          <w:rFonts w:hint="cs"/>
          <w:b/>
          <w:bCs/>
          <w:rtl/>
        </w:rPr>
        <w:t xml:space="preserve">نمابر: 42149456 و42149172       پست الکترونیک: </w:t>
      </w:r>
      <w:r w:rsidRPr="001D6763">
        <w:rPr>
          <w:b/>
          <w:bCs/>
        </w:rPr>
        <w:t>sales@samatco.ir</w:t>
      </w:r>
    </w:p>
    <w:p w14:paraId="737D2AC6" w14:textId="77777777" w:rsidR="007F3537" w:rsidRPr="001D6763" w:rsidRDefault="007F3537" w:rsidP="00837E31">
      <w:pPr>
        <w:jc w:val="center"/>
        <w:rPr>
          <w:rStyle w:val="Strong"/>
          <w:b w:val="0"/>
          <w:bCs w:val="0"/>
          <w:sz w:val="26"/>
          <w:szCs w:val="26"/>
          <w:rtl/>
        </w:rPr>
      </w:pPr>
      <w:r w:rsidRPr="001D6763">
        <w:rPr>
          <w:rFonts w:hint="cs"/>
          <w:b/>
          <w:bCs/>
          <w:sz w:val="26"/>
          <w:szCs w:val="26"/>
          <w:rtl/>
        </w:rPr>
        <w:t xml:space="preserve">وب سایت: </w:t>
      </w:r>
      <w:hyperlink r:id="rId10" w:history="1">
        <w:r w:rsidRPr="00A705D7">
          <w:rPr>
            <w:b/>
            <w:bCs/>
          </w:rPr>
          <w:t>www.samatco.ir</w:t>
        </w:r>
      </w:hyperlink>
    </w:p>
    <w:p w14:paraId="7B129777" w14:textId="77777777" w:rsidR="003E4581" w:rsidRPr="00D91433" w:rsidRDefault="003E4581" w:rsidP="003A0BD0">
      <w:pPr>
        <w:rPr>
          <w:rStyle w:val="Strong"/>
          <w:b w:val="0"/>
          <w:bCs w:val="0"/>
          <w:sz w:val="26"/>
          <w:szCs w:val="26"/>
          <w:rtl/>
        </w:rPr>
      </w:pPr>
    </w:p>
    <w:p w14:paraId="099D7312" w14:textId="60F993AC" w:rsidR="00DB567E" w:rsidRDefault="00DB567E" w:rsidP="00DB567E">
      <w:pPr>
        <w:pStyle w:val="Title"/>
        <w:jc w:val="center"/>
        <w:rPr>
          <w:rStyle w:val="Strong"/>
          <w:b w:val="0"/>
          <w:bCs w:val="0"/>
          <w:sz w:val="26"/>
          <w:szCs w:val="26"/>
          <w:rtl/>
        </w:rPr>
      </w:pPr>
      <w:bookmarkStart w:id="0" w:name="OLE_LINK9"/>
      <w:bookmarkStart w:id="1" w:name="OLE_LINK10"/>
    </w:p>
    <w:sdt>
      <w:sdtPr>
        <w:rPr>
          <w:rFonts w:cs="B Mitra"/>
          <w:b/>
          <w:bCs/>
          <w:color w:val="244061" w:themeColor="accent1" w:themeShade="80"/>
          <w:sz w:val="12"/>
          <w:szCs w:val="12"/>
          <w:rtl/>
        </w:rPr>
        <w:id w:val="-745032894"/>
        <w:docPartObj>
          <w:docPartGallery w:val="Table of Contents"/>
          <w:docPartUnique/>
        </w:docPartObj>
      </w:sdtPr>
      <w:sdtEndPr>
        <w:rPr>
          <w:noProof/>
          <w:color w:val="auto"/>
          <w:sz w:val="10"/>
          <w:szCs w:val="10"/>
        </w:rPr>
      </w:sdtEndPr>
      <w:sdtContent>
        <w:p w14:paraId="122F0C78" w14:textId="2DBB684F" w:rsidR="00BC5674" w:rsidRPr="00185ACB" w:rsidRDefault="00BC5674" w:rsidP="00DB567E">
          <w:pPr>
            <w:jc w:val="center"/>
            <w:rPr>
              <w:rFonts w:cs="B Mitra"/>
              <w:b/>
              <w:bCs/>
              <w:color w:val="244061" w:themeColor="accent1" w:themeShade="80"/>
              <w:sz w:val="22"/>
              <w:szCs w:val="22"/>
              <w:rtl/>
            </w:rPr>
          </w:pPr>
          <w:r w:rsidRPr="00185ACB">
            <w:rPr>
              <w:rFonts w:cs="B Mitra"/>
              <w:b/>
              <w:bCs/>
              <w:color w:val="244061" w:themeColor="accent1" w:themeShade="80"/>
              <w:sz w:val="22"/>
              <w:szCs w:val="22"/>
              <w:rtl/>
            </w:rPr>
            <w:t>فهرست مطالب</w:t>
          </w:r>
        </w:p>
        <w:p w14:paraId="45F0E0C7" w14:textId="77777777" w:rsidR="00B464B2" w:rsidRDefault="00BC5674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rtl/>
              <w:lang w:bidi="ar-SA"/>
            </w:rPr>
          </w:pPr>
          <w:r w:rsidRPr="00185ACB">
            <w:rPr>
              <w:rFonts w:ascii="b" w:hAnsi="b"/>
              <w:noProof w:val="0"/>
              <w:sz w:val="10"/>
              <w:szCs w:val="4"/>
            </w:rPr>
            <w:fldChar w:fldCharType="begin"/>
          </w:r>
          <w:r w:rsidRPr="00185ACB">
            <w:rPr>
              <w:rFonts w:ascii="b" w:hAnsi="b"/>
              <w:sz w:val="10"/>
              <w:szCs w:val="4"/>
            </w:rPr>
            <w:instrText xml:space="preserve"> TOC \o "1-3" \h \z \u </w:instrText>
          </w:r>
          <w:r w:rsidRPr="00185ACB">
            <w:rPr>
              <w:rFonts w:ascii="b" w:hAnsi="b"/>
              <w:noProof w:val="0"/>
              <w:sz w:val="10"/>
              <w:szCs w:val="4"/>
            </w:rPr>
            <w:fldChar w:fldCharType="separate"/>
          </w:r>
          <w:hyperlink w:anchor="_Toc30410691" w:history="1">
            <w:r w:rsidR="00B464B2" w:rsidRPr="00456D01">
              <w:rPr>
                <w:rStyle w:val="Hyperlink"/>
              </w:rPr>
              <w:t>1.</w:t>
            </w:r>
            <w:r w:rsidR="00B464B2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rtl/>
                <w:lang w:bidi="ar-SA"/>
              </w:rPr>
              <w:tab/>
            </w:r>
            <w:r w:rsidR="00B464B2" w:rsidRPr="00456D01">
              <w:rPr>
                <w:rStyle w:val="Hyperlink"/>
                <w:rtl/>
              </w:rPr>
              <w:t>مقدمه</w:t>
            </w:r>
            <w:r w:rsidR="00B464B2">
              <w:rPr>
                <w:webHidden/>
                <w:rtl/>
              </w:rPr>
              <w:tab/>
            </w:r>
            <w:r w:rsidR="00B464B2">
              <w:rPr>
                <w:webHidden/>
                <w:rtl/>
              </w:rPr>
              <w:fldChar w:fldCharType="begin"/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</w:rPr>
              <w:instrText>PAGEREF</w:instrText>
            </w:r>
            <w:r w:rsidR="00B464B2">
              <w:rPr>
                <w:webHidden/>
                <w:rtl/>
              </w:rPr>
              <w:instrText xml:space="preserve"> _</w:instrText>
            </w:r>
            <w:r w:rsidR="00B464B2">
              <w:rPr>
                <w:webHidden/>
              </w:rPr>
              <w:instrText>Toc30410691 \h</w:instrText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  <w:rtl/>
              </w:rPr>
            </w:r>
            <w:r w:rsidR="00B464B2">
              <w:rPr>
                <w:webHidden/>
                <w:rtl/>
              </w:rPr>
              <w:fldChar w:fldCharType="separate"/>
            </w:r>
            <w:r w:rsidR="00B464B2">
              <w:rPr>
                <w:webHidden/>
                <w:rtl/>
              </w:rPr>
              <w:t>4</w:t>
            </w:r>
            <w:r w:rsidR="00B464B2">
              <w:rPr>
                <w:webHidden/>
                <w:rtl/>
              </w:rPr>
              <w:fldChar w:fldCharType="end"/>
            </w:r>
          </w:hyperlink>
        </w:p>
        <w:p w14:paraId="44EC1A38" w14:textId="77777777" w:rsidR="00B464B2" w:rsidRDefault="001F2C20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rtl/>
              <w:lang w:bidi="ar-SA"/>
            </w:rPr>
          </w:pPr>
          <w:hyperlink w:anchor="_Toc30410692" w:history="1">
            <w:r w:rsidR="00B464B2" w:rsidRPr="00456D01">
              <w:rPr>
                <w:rStyle w:val="Hyperlink"/>
              </w:rPr>
              <w:t>2.</w:t>
            </w:r>
            <w:r w:rsidR="00B464B2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rtl/>
                <w:lang w:bidi="ar-SA"/>
              </w:rPr>
              <w:tab/>
            </w:r>
            <w:r w:rsidR="00B464B2" w:rsidRPr="00456D01">
              <w:rPr>
                <w:rStyle w:val="Hyperlink"/>
                <w:rtl/>
              </w:rPr>
              <w:t>تعار</w:t>
            </w:r>
            <w:r w:rsidR="00B464B2" w:rsidRPr="00456D01">
              <w:rPr>
                <w:rStyle w:val="Hyperlink"/>
                <w:rFonts w:hint="cs"/>
                <w:rtl/>
              </w:rPr>
              <w:t>ی</w:t>
            </w:r>
            <w:r w:rsidR="00B464B2" w:rsidRPr="00456D01">
              <w:rPr>
                <w:rStyle w:val="Hyperlink"/>
                <w:rFonts w:hint="eastAsia"/>
                <w:rtl/>
              </w:rPr>
              <w:t>ف</w:t>
            </w:r>
            <w:r w:rsidR="00B464B2" w:rsidRPr="00456D01">
              <w:rPr>
                <w:rStyle w:val="Hyperlink"/>
                <w:rtl/>
              </w:rPr>
              <w:t xml:space="preserve"> و اختصارات</w:t>
            </w:r>
            <w:r w:rsidR="00B464B2">
              <w:rPr>
                <w:webHidden/>
                <w:rtl/>
              </w:rPr>
              <w:tab/>
            </w:r>
            <w:r w:rsidR="00B464B2">
              <w:rPr>
                <w:webHidden/>
                <w:rtl/>
              </w:rPr>
              <w:fldChar w:fldCharType="begin"/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</w:rPr>
              <w:instrText>PAGEREF</w:instrText>
            </w:r>
            <w:r w:rsidR="00B464B2">
              <w:rPr>
                <w:webHidden/>
                <w:rtl/>
              </w:rPr>
              <w:instrText xml:space="preserve"> _</w:instrText>
            </w:r>
            <w:r w:rsidR="00B464B2">
              <w:rPr>
                <w:webHidden/>
              </w:rPr>
              <w:instrText>Toc30410692 \h</w:instrText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  <w:rtl/>
              </w:rPr>
            </w:r>
            <w:r w:rsidR="00B464B2">
              <w:rPr>
                <w:webHidden/>
                <w:rtl/>
              </w:rPr>
              <w:fldChar w:fldCharType="separate"/>
            </w:r>
            <w:r w:rsidR="00B464B2">
              <w:rPr>
                <w:webHidden/>
                <w:rtl/>
              </w:rPr>
              <w:t>4</w:t>
            </w:r>
            <w:r w:rsidR="00B464B2">
              <w:rPr>
                <w:webHidden/>
                <w:rtl/>
              </w:rPr>
              <w:fldChar w:fldCharType="end"/>
            </w:r>
          </w:hyperlink>
        </w:p>
        <w:p w14:paraId="30B6ADB6" w14:textId="77777777" w:rsidR="00B464B2" w:rsidRDefault="001F2C20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rtl/>
              <w:lang w:bidi="ar-SA"/>
            </w:rPr>
          </w:pPr>
          <w:hyperlink w:anchor="_Toc30410693" w:history="1">
            <w:r w:rsidR="00B464B2" w:rsidRPr="00456D01">
              <w:rPr>
                <w:rStyle w:val="Hyperlink"/>
                <w:rtl/>
              </w:rPr>
              <w:t>3.</w:t>
            </w:r>
            <w:r w:rsidR="00B464B2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rtl/>
                <w:lang w:bidi="ar-SA"/>
              </w:rPr>
              <w:tab/>
            </w:r>
            <w:r w:rsidR="00B464B2" w:rsidRPr="00456D01">
              <w:rPr>
                <w:rStyle w:val="Hyperlink"/>
                <w:rtl/>
              </w:rPr>
              <w:t>هدف طرح</w:t>
            </w:r>
            <w:r w:rsidR="00B464B2">
              <w:rPr>
                <w:webHidden/>
                <w:rtl/>
              </w:rPr>
              <w:tab/>
            </w:r>
            <w:r w:rsidR="00B464B2">
              <w:rPr>
                <w:webHidden/>
                <w:rtl/>
              </w:rPr>
              <w:fldChar w:fldCharType="begin"/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</w:rPr>
              <w:instrText>PAGEREF</w:instrText>
            </w:r>
            <w:r w:rsidR="00B464B2">
              <w:rPr>
                <w:webHidden/>
                <w:rtl/>
              </w:rPr>
              <w:instrText xml:space="preserve"> _</w:instrText>
            </w:r>
            <w:r w:rsidR="00B464B2">
              <w:rPr>
                <w:webHidden/>
              </w:rPr>
              <w:instrText>Toc30410693 \h</w:instrText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  <w:rtl/>
              </w:rPr>
            </w:r>
            <w:r w:rsidR="00B464B2">
              <w:rPr>
                <w:webHidden/>
                <w:rtl/>
              </w:rPr>
              <w:fldChar w:fldCharType="separate"/>
            </w:r>
            <w:r w:rsidR="00B464B2">
              <w:rPr>
                <w:webHidden/>
                <w:rtl/>
              </w:rPr>
              <w:t>5</w:t>
            </w:r>
            <w:r w:rsidR="00B464B2">
              <w:rPr>
                <w:webHidden/>
                <w:rtl/>
              </w:rPr>
              <w:fldChar w:fldCharType="end"/>
            </w:r>
          </w:hyperlink>
        </w:p>
        <w:p w14:paraId="6B32F103" w14:textId="77777777" w:rsidR="00B464B2" w:rsidRDefault="001F2C20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rtl/>
              <w:lang w:bidi="ar-SA"/>
            </w:rPr>
          </w:pPr>
          <w:hyperlink w:anchor="_Toc30410694" w:history="1">
            <w:r w:rsidR="00B464B2" w:rsidRPr="00456D01">
              <w:rPr>
                <w:rStyle w:val="Hyperlink"/>
                <w:rtl/>
              </w:rPr>
              <w:t>4.</w:t>
            </w:r>
            <w:r w:rsidR="00B464B2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rtl/>
                <w:lang w:bidi="ar-SA"/>
              </w:rPr>
              <w:tab/>
            </w:r>
            <w:r w:rsidR="00B464B2" w:rsidRPr="00456D01">
              <w:rPr>
                <w:rStyle w:val="Hyperlink"/>
                <w:rtl/>
              </w:rPr>
              <w:t>ن</w:t>
            </w:r>
            <w:r w:rsidR="00B464B2" w:rsidRPr="00456D01">
              <w:rPr>
                <w:rStyle w:val="Hyperlink"/>
                <w:rFonts w:hint="cs"/>
                <w:rtl/>
              </w:rPr>
              <w:t>ی</w:t>
            </w:r>
            <w:r w:rsidR="00B464B2" w:rsidRPr="00456D01">
              <w:rPr>
                <w:rStyle w:val="Hyperlink"/>
                <w:rFonts w:hint="eastAsia"/>
                <w:rtl/>
              </w:rPr>
              <w:t>ازمند</w:t>
            </w:r>
            <w:r w:rsidR="00B464B2" w:rsidRPr="00456D01">
              <w:rPr>
                <w:rStyle w:val="Hyperlink"/>
                <w:rFonts w:hint="cs"/>
                <w:rtl/>
              </w:rPr>
              <w:t>ی</w:t>
            </w:r>
            <w:r w:rsidR="00B464B2" w:rsidRPr="00456D01">
              <w:rPr>
                <w:rStyle w:val="Hyperlink"/>
                <w:rtl/>
              </w:rPr>
              <w:t>ها</w:t>
            </w:r>
            <w:r w:rsidR="00B464B2" w:rsidRPr="00456D01">
              <w:rPr>
                <w:rStyle w:val="Hyperlink"/>
                <w:rFonts w:hint="cs"/>
                <w:rtl/>
              </w:rPr>
              <w:t>ی</w:t>
            </w:r>
            <w:r w:rsidR="00B464B2" w:rsidRPr="00456D01">
              <w:rPr>
                <w:rStyle w:val="Hyperlink"/>
                <w:rtl/>
              </w:rPr>
              <w:t xml:space="preserve"> طرح</w:t>
            </w:r>
            <w:r w:rsidR="00B464B2">
              <w:rPr>
                <w:webHidden/>
                <w:rtl/>
              </w:rPr>
              <w:tab/>
            </w:r>
            <w:r w:rsidR="00B464B2">
              <w:rPr>
                <w:webHidden/>
                <w:rtl/>
              </w:rPr>
              <w:fldChar w:fldCharType="begin"/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</w:rPr>
              <w:instrText>PAGEREF</w:instrText>
            </w:r>
            <w:r w:rsidR="00B464B2">
              <w:rPr>
                <w:webHidden/>
                <w:rtl/>
              </w:rPr>
              <w:instrText xml:space="preserve"> _</w:instrText>
            </w:r>
            <w:r w:rsidR="00B464B2">
              <w:rPr>
                <w:webHidden/>
              </w:rPr>
              <w:instrText>Toc30410694 \h</w:instrText>
            </w:r>
            <w:r w:rsidR="00B464B2">
              <w:rPr>
                <w:webHidden/>
                <w:rtl/>
              </w:rPr>
              <w:instrText xml:space="preserve"> </w:instrText>
            </w:r>
            <w:r w:rsidR="00B464B2">
              <w:rPr>
                <w:webHidden/>
                <w:rtl/>
              </w:rPr>
            </w:r>
            <w:r w:rsidR="00B464B2">
              <w:rPr>
                <w:webHidden/>
                <w:rtl/>
              </w:rPr>
              <w:fldChar w:fldCharType="separate"/>
            </w:r>
            <w:r w:rsidR="00B464B2">
              <w:rPr>
                <w:webHidden/>
                <w:rtl/>
              </w:rPr>
              <w:t>5</w:t>
            </w:r>
            <w:r w:rsidR="00B464B2">
              <w:rPr>
                <w:webHidden/>
                <w:rtl/>
              </w:rPr>
              <w:fldChar w:fldCharType="end"/>
            </w:r>
          </w:hyperlink>
        </w:p>
        <w:p w14:paraId="41305036" w14:textId="5D69244A" w:rsidR="00BC5674" w:rsidRPr="002A0E20" w:rsidRDefault="00BC5674" w:rsidP="00DB03CF">
          <w:pPr>
            <w:jc w:val="highKashida"/>
            <w:rPr>
              <w:rFonts w:cs="B Mitra"/>
              <w:sz w:val="20"/>
              <w:szCs w:val="20"/>
            </w:rPr>
          </w:pPr>
          <w:r w:rsidRPr="00185ACB">
            <w:rPr>
              <w:rFonts w:cs="B Mitra"/>
              <w:noProof/>
              <w:sz w:val="10"/>
              <w:szCs w:val="10"/>
            </w:rPr>
            <w:fldChar w:fldCharType="end"/>
          </w:r>
        </w:p>
      </w:sdtContent>
    </w:sdt>
    <w:p w14:paraId="37B0E2E9" w14:textId="77777777" w:rsidR="001B08C8" w:rsidRDefault="001B08C8">
      <w:pPr>
        <w:bidi w:val="0"/>
        <w:ind w:firstLine="0"/>
        <w:jc w:val="left"/>
        <w:rPr>
          <w:rFonts w:ascii="Verdana" w:eastAsiaTheme="majorEastAsia" w:hAnsi="Verdana" w:cs="B Titr"/>
          <w:b/>
          <w:bCs/>
          <w:color w:val="365F91" w:themeColor="accent1" w:themeShade="BF"/>
          <w:rtl/>
        </w:rPr>
      </w:pPr>
      <w:bookmarkStart w:id="2" w:name="_Toc484860447"/>
      <w:bookmarkStart w:id="3" w:name="_Toc429387480"/>
      <w:bookmarkEnd w:id="0"/>
      <w:bookmarkEnd w:id="1"/>
      <w:r>
        <w:rPr>
          <w:rtl/>
        </w:rPr>
        <w:br w:type="page"/>
      </w:r>
    </w:p>
    <w:p w14:paraId="0AD103C1" w14:textId="6386DEAD" w:rsidR="00BC4A0D" w:rsidRDefault="00BC4A0D" w:rsidP="00B93D5A">
      <w:pPr>
        <w:pStyle w:val="Heading1"/>
        <w:numPr>
          <w:ilvl w:val="0"/>
          <w:numId w:val="14"/>
        </w:numPr>
      </w:pPr>
      <w:bookmarkStart w:id="4" w:name="_Toc30410691"/>
      <w:r w:rsidRPr="001570C8">
        <w:rPr>
          <w:rFonts w:hint="cs"/>
          <w:rtl/>
        </w:rPr>
        <w:lastRenderedPageBreak/>
        <w:t>مقدمه</w:t>
      </w:r>
      <w:bookmarkEnd w:id="2"/>
      <w:bookmarkEnd w:id="4"/>
    </w:p>
    <w:p w14:paraId="49685A1F" w14:textId="41E6929D" w:rsidR="00EC7EEF" w:rsidRPr="00406878" w:rsidRDefault="00BC47D9" w:rsidP="007D4AB9">
      <w:pPr>
        <w:rPr>
          <w:rtl/>
        </w:rPr>
      </w:pPr>
      <w:r>
        <w:rPr>
          <w:rFonts w:hint="cs"/>
          <w:rtl/>
        </w:rPr>
        <w:t>تعاونی‌ها به</w:t>
      </w:r>
      <w:r w:rsidR="004F7E1E">
        <w:t xml:space="preserve"> </w:t>
      </w:r>
      <w:r>
        <w:rPr>
          <w:rtl/>
        </w:rPr>
        <w:softHyphen/>
      </w:r>
      <w:r w:rsidR="0053637B" w:rsidRPr="00406878">
        <w:rPr>
          <w:rFonts w:hint="cs"/>
          <w:rtl/>
        </w:rPr>
        <w:t>عنوان بنگاه‌های اقتصادی همواره نقش بسزایی در حوزه‌های اقتصادی، صنعتی، بازرگانی، تولید و کشاورزی داشته و دارند. رونق کسب و کار تعاونی‌ها رونق کسب و کار در حوزه‌های یاد شده را به دنبال خواهد داشت که این امر به معنی رشد و شکوفایی اقتصاد کشور خواهد بود</w:t>
      </w:r>
      <w:r w:rsidR="003344B0">
        <w:rPr>
          <w:rFonts w:hint="cs"/>
          <w:rtl/>
        </w:rPr>
        <w:t xml:space="preserve"> بطوریکه تسهیل</w:t>
      </w:r>
      <w:r w:rsidR="008D29F4">
        <w:rPr>
          <w:rFonts w:hint="cs"/>
          <w:rtl/>
        </w:rPr>
        <w:t xml:space="preserve"> و</w:t>
      </w:r>
      <w:r w:rsidR="009D08D8">
        <w:rPr>
          <w:rFonts w:hint="cs"/>
          <w:rtl/>
        </w:rPr>
        <w:t xml:space="preserve"> </w:t>
      </w:r>
      <w:r w:rsidR="008D29F4">
        <w:rPr>
          <w:rFonts w:hint="cs"/>
          <w:rtl/>
        </w:rPr>
        <w:t xml:space="preserve">شفاف سازی </w:t>
      </w:r>
      <w:r w:rsidR="003344B0">
        <w:rPr>
          <w:rFonts w:hint="cs"/>
          <w:rtl/>
        </w:rPr>
        <w:t>فعالیت های مالی</w:t>
      </w:r>
      <w:r w:rsidR="008D29F4">
        <w:rPr>
          <w:rFonts w:hint="cs"/>
          <w:rtl/>
        </w:rPr>
        <w:t xml:space="preserve"> </w:t>
      </w:r>
      <w:r w:rsidR="003344B0">
        <w:rPr>
          <w:rFonts w:hint="cs"/>
          <w:rtl/>
        </w:rPr>
        <w:t xml:space="preserve"> </w:t>
      </w:r>
      <w:r w:rsidR="008D29F4">
        <w:rPr>
          <w:rFonts w:hint="cs"/>
          <w:rtl/>
        </w:rPr>
        <w:t xml:space="preserve">و معاملات </w:t>
      </w:r>
      <w:r w:rsidR="003344B0">
        <w:rPr>
          <w:rFonts w:hint="cs"/>
          <w:rtl/>
        </w:rPr>
        <w:t>موجود</w:t>
      </w:r>
      <w:r w:rsidR="008D29F4">
        <w:rPr>
          <w:rFonts w:hint="cs"/>
          <w:rtl/>
        </w:rPr>
        <w:t xml:space="preserve"> </w:t>
      </w:r>
      <w:r w:rsidR="003344B0">
        <w:rPr>
          <w:rFonts w:hint="cs"/>
          <w:rtl/>
        </w:rPr>
        <w:t>د</w:t>
      </w:r>
      <w:r w:rsidR="009D08D8">
        <w:rPr>
          <w:rFonts w:hint="cs"/>
          <w:rtl/>
        </w:rPr>
        <w:t>ر</w:t>
      </w:r>
      <w:r w:rsidR="008D29F4">
        <w:rPr>
          <w:rFonts w:hint="cs"/>
          <w:rtl/>
        </w:rPr>
        <w:t xml:space="preserve"> </w:t>
      </w:r>
      <w:r w:rsidR="009D08D8">
        <w:rPr>
          <w:rFonts w:hint="cs"/>
          <w:rtl/>
        </w:rPr>
        <w:t>آنها</w:t>
      </w:r>
      <w:r w:rsidR="003344B0">
        <w:rPr>
          <w:rFonts w:hint="cs"/>
          <w:rtl/>
        </w:rPr>
        <w:t xml:space="preserve"> گامی موثر درجهت تقو</w:t>
      </w:r>
      <w:r w:rsidR="009D08D8">
        <w:rPr>
          <w:rFonts w:hint="cs"/>
          <w:rtl/>
        </w:rPr>
        <w:t>ی</w:t>
      </w:r>
      <w:r w:rsidR="003344B0">
        <w:rPr>
          <w:rFonts w:hint="cs"/>
          <w:rtl/>
        </w:rPr>
        <w:t>ت و</w:t>
      </w:r>
      <w:r w:rsidR="008D29F4">
        <w:rPr>
          <w:rFonts w:hint="cs"/>
          <w:rtl/>
        </w:rPr>
        <w:t xml:space="preserve"> </w:t>
      </w:r>
      <w:r w:rsidR="003344B0">
        <w:rPr>
          <w:rFonts w:hint="cs"/>
          <w:rtl/>
        </w:rPr>
        <w:t xml:space="preserve">پیشبرد اهداف تعاونی های فعال خواهد </w:t>
      </w:r>
      <w:r w:rsidR="008D29F4">
        <w:rPr>
          <w:rFonts w:hint="cs"/>
          <w:rtl/>
        </w:rPr>
        <w:t>بود</w:t>
      </w:r>
      <w:r w:rsidR="003344B0">
        <w:rPr>
          <w:rFonts w:hint="cs"/>
          <w:rtl/>
        </w:rPr>
        <w:t>.</w:t>
      </w:r>
    </w:p>
    <w:p w14:paraId="5CD5D559" w14:textId="650613F5" w:rsidR="00BC4A0D" w:rsidRDefault="00BC4A0D" w:rsidP="00B93D5A">
      <w:pPr>
        <w:pStyle w:val="Heading1"/>
        <w:numPr>
          <w:ilvl w:val="0"/>
          <w:numId w:val="14"/>
        </w:numPr>
      </w:pPr>
      <w:bookmarkStart w:id="5" w:name="_Toc484860448"/>
      <w:bookmarkStart w:id="6" w:name="_Toc30410692"/>
      <w:r w:rsidRPr="00FE2809">
        <w:rPr>
          <w:rFonts w:hint="cs"/>
          <w:rtl/>
        </w:rPr>
        <w:t>تعاریف و اختصارات</w:t>
      </w:r>
      <w:bookmarkEnd w:id="5"/>
      <w:bookmarkEnd w:id="6"/>
    </w:p>
    <w:p w14:paraId="12669179" w14:textId="5400D5A5" w:rsidR="00BC4A0D" w:rsidRPr="00033656" w:rsidRDefault="00BC4A0D" w:rsidP="00B93D5A">
      <w:pPr>
        <w:pStyle w:val="Mybasic1"/>
        <w:numPr>
          <w:ilvl w:val="0"/>
          <w:numId w:val="6"/>
        </w:numPr>
      </w:pPr>
      <w:r w:rsidRPr="005717CB">
        <w:rPr>
          <w:rFonts w:hint="cs"/>
          <w:b/>
          <w:bCs/>
          <w:sz w:val="22"/>
          <w:szCs w:val="22"/>
          <w:rtl/>
        </w:rPr>
        <w:t>پروژه یا سامانه:</w:t>
      </w:r>
      <w:r w:rsidRPr="005717CB">
        <w:rPr>
          <w:rFonts w:hint="cs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>منظور از پروژه یا سامانه، «</w:t>
      </w:r>
      <w:sdt>
        <w:sdtPr>
          <w:rPr>
            <w:rFonts w:hint="cs"/>
            <w:rtl/>
          </w:rPr>
          <w:alias w:val="Title"/>
          <w:tag w:val=""/>
          <w:id w:val="-160025824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5278F9">
            <w:rPr>
              <w:rtl/>
            </w:rPr>
            <w:t>سامانه نرم افزاری تبادلات بین بنگاهی</w:t>
          </w:r>
        </w:sdtContent>
      </w:sdt>
      <w:r w:rsidRPr="00033656">
        <w:rPr>
          <w:rFonts w:hint="cs"/>
          <w:rtl/>
        </w:rPr>
        <w:t>»</w:t>
      </w:r>
      <w:r w:rsidR="00082898">
        <w:t xml:space="preserve"> </w:t>
      </w:r>
      <w:r w:rsidR="00082898">
        <w:rPr>
          <w:rFonts w:hint="cs"/>
          <w:rtl/>
        </w:rPr>
        <w:t>می باشد</w:t>
      </w:r>
      <w:r w:rsidRPr="00033656">
        <w:rPr>
          <w:rFonts w:hint="cs"/>
          <w:rtl/>
        </w:rPr>
        <w:t>.</w:t>
      </w:r>
      <w:r w:rsidR="00082898">
        <w:t xml:space="preserve">  </w:t>
      </w:r>
    </w:p>
    <w:p w14:paraId="03E79625" w14:textId="7C2CB0BD" w:rsidR="00BC4A0D" w:rsidRPr="00033656" w:rsidRDefault="00BC4A0D" w:rsidP="009D08D8">
      <w:pPr>
        <w:pStyle w:val="Mybasic1"/>
        <w:numPr>
          <w:ilvl w:val="0"/>
          <w:numId w:val="6"/>
        </w:numPr>
      </w:pPr>
      <w:r w:rsidRPr="005717CB">
        <w:rPr>
          <w:rFonts w:hint="cs"/>
          <w:b/>
          <w:bCs/>
          <w:sz w:val="22"/>
          <w:szCs w:val="22"/>
          <w:rtl/>
        </w:rPr>
        <w:t>کارفرما:</w:t>
      </w:r>
      <w:r w:rsidRPr="005717CB">
        <w:rPr>
          <w:rFonts w:hint="cs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>منظور از کارفرما در این طرح «</w:t>
      </w:r>
      <w:r w:rsidR="009D08D8">
        <w:rPr>
          <w:rFonts w:hint="cs"/>
          <w:rtl/>
        </w:rPr>
        <w:t>اتحادیه ویا صندوق مورد نظر</w:t>
      </w:r>
      <w:r w:rsidRPr="00033656">
        <w:rPr>
          <w:rFonts w:hint="cs"/>
          <w:rtl/>
        </w:rPr>
        <w:t>» می</w:t>
      </w:r>
      <w:r w:rsidRPr="00033656">
        <w:rPr>
          <w:rFonts w:hint="cs"/>
          <w:rtl/>
        </w:rPr>
        <w:softHyphen/>
        <w:t>باشد.</w:t>
      </w:r>
    </w:p>
    <w:p w14:paraId="6677ABFB" w14:textId="7C5193A5" w:rsidR="00BC4A0D" w:rsidRPr="00033656" w:rsidRDefault="00BC4A0D" w:rsidP="00B93D5A">
      <w:pPr>
        <w:pStyle w:val="Mybasic1"/>
        <w:numPr>
          <w:ilvl w:val="0"/>
          <w:numId w:val="6"/>
        </w:numPr>
      </w:pPr>
      <w:r w:rsidRPr="005717CB">
        <w:rPr>
          <w:rFonts w:hint="cs"/>
          <w:b/>
          <w:bCs/>
          <w:sz w:val="22"/>
          <w:szCs w:val="22"/>
          <w:rtl/>
        </w:rPr>
        <w:t>مجری:</w:t>
      </w:r>
      <w:r w:rsidRPr="005717CB">
        <w:rPr>
          <w:rFonts w:hint="cs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>منظور از این عبارات در</w:t>
      </w:r>
      <w:r w:rsidR="0048547D">
        <w:rPr>
          <w:rFonts w:hint="cs"/>
          <w:rtl/>
        </w:rPr>
        <w:t xml:space="preserve"> </w:t>
      </w:r>
      <w:r w:rsidRPr="00033656">
        <w:rPr>
          <w:rFonts w:hint="cs"/>
          <w:rtl/>
        </w:rPr>
        <w:t>این طرح «شرکت سمات» می</w:t>
      </w:r>
      <w:r w:rsidRPr="00033656">
        <w:rPr>
          <w:rFonts w:hint="cs"/>
          <w:rtl/>
        </w:rPr>
        <w:softHyphen/>
        <w:t>باشد.</w:t>
      </w:r>
    </w:p>
    <w:p w14:paraId="180DB246" w14:textId="77777777" w:rsidR="00BC4A0D" w:rsidRPr="00033656" w:rsidRDefault="00BC4A0D" w:rsidP="00B93D5A">
      <w:pPr>
        <w:pStyle w:val="Mybasic1"/>
        <w:numPr>
          <w:ilvl w:val="0"/>
          <w:numId w:val="6"/>
        </w:numPr>
      </w:pPr>
      <w:r w:rsidRPr="001A6E5E">
        <w:rPr>
          <w:rFonts w:hint="cs"/>
          <w:b/>
          <w:bCs/>
          <w:sz w:val="22"/>
          <w:szCs w:val="22"/>
          <w:rtl/>
        </w:rPr>
        <w:t>طرح پیشنهادی:</w:t>
      </w:r>
      <w:r w:rsidRPr="001A6E5E">
        <w:rPr>
          <w:rFonts w:hint="cs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 xml:space="preserve">منظور از این عبارت، مستند پیش رو </w:t>
      </w:r>
      <w:r>
        <w:rPr>
          <w:rFonts w:hint="cs"/>
          <w:rtl/>
        </w:rPr>
        <w:t>می</w:t>
      </w:r>
      <w:r>
        <w:rPr>
          <w:rFonts w:hint="cs"/>
          <w:rtl/>
          <w:cs/>
        </w:rPr>
        <w:t>‎باشد</w:t>
      </w:r>
      <w:r w:rsidRPr="00033656">
        <w:rPr>
          <w:rFonts w:hint="cs"/>
          <w:rtl/>
        </w:rPr>
        <w:t>.</w:t>
      </w:r>
    </w:p>
    <w:p w14:paraId="607CE518" w14:textId="609A0A84" w:rsidR="00BC4A0D" w:rsidRPr="00AB22DF" w:rsidRDefault="00BC4A0D" w:rsidP="00B93D5A">
      <w:pPr>
        <w:pStyle w:val="Mybasic1"/>
        <w:numPr>
          <w:ilvl w:val="0"/>
          <w:numId w:val="6"/>
        </w:numPr>
      </w:pPr>
      <w:r w:rsidRPr="001A6E5E">
        <w:rPr>
          <w:rFonts w:hint="cs"/>
          <w:b/>
          <w:bCs/>
          <w:sz w:val="22"/>
          <w:szCs w:val="22"/>
          <w:rtl/>
        </w:rPr>
        <w:t>چارچوب:</w:t>
      </w:r>
      <w:r w:rsidRPr="001A6E5E">
        <w:rPr>
          <w:rFonts w:hint="cs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>منظور</w:t>
      </w:r>
      <w:r w:rsidRPr="001A6E5E">
        <w:rPr>
          <w:rFonts w:asciiTheme="minorHAnsi" w:hAnsiTheme="minorHAnsi" w:cstheme="majorBidi"/>
        </w:rPr>
        <w:t>Framework</w:t>
      </w:r>
      <w:r w:rsidRPr="000B322B">
        <w:rPr>
          <w:rFonts w:asciiTheme="majorBidi" w:hAnsiTheme="majorBidi" w:cstheme="majorBidi"/>
          <w:sz w:val="22"/>
          <w:szCs w:val="22"/>
        </w:rPr>
        <w:t xml:space="preserve"> </w:t>
      </w:r>
      <w:r w:rsidRPr="000B322B">
        <w:rPr>
          <w:rFonts w:asciiTheme="majorBidi" w:hAnsiTheme="majorBidi" w:cstheme="majorBidi"/>
          <w:sz w:val="22"/>
          <w:szCs w:val="22"/>
          <w:rtl/>
        </w:rPr>
        <w:t xml:space="preserve"> </w:t>
      </w:r>
      <w:r w:rsidRPr="00033656">
        <w:rPr>
          <w:rFonts w:hint="cs"/>
          <w:rtl/>
        </w:rPr>
        <w:t>نرم</w:t>
      </w:r>
      <w:r>
        <w:rPr>
          <w:rFonts w:hint="cs"/>
          <w:rtl/>
        </w:rPr>
        <w:t>‌</w:t>
      </w:r>
      <w:r w:rsidRPr="00033656">
        <w:rPr>
          <w:rFonts w:hint="cs"/>
          <w:rtl/>
        </w:rPr>
        <w:t>افزار می</w:t>
      </w:r>
      <w:r>
        <w:rPr>
          <w:rFonts w:hint="cs"/>
          <w:rtl/>
        </w:rPr>
        <w:t>‌</w:t>
      </w:r>
      <w:r w:rsidRPr="00033656">
        <w:rPr>
          <w:rFonts w:hint="cs"/>
          <w:rtl/>
        </w:rPr>
        <w:t>باشد.</w:t>
      </w:r>
    </w:p>
    <w:p w14:paraId="723F49EB" w14:textId="55DDD8D0" w:rsidR="006906D9" w:rsidRDefault="00BC4A0D" w:rsidP="00B93D5A">
      <w:pPr>
        <w:pStyle w:val="Mybasic1"/>
        <w:numPr>
          <w:ilvl w:val="0"/>
          <w:numId w:val="6"/>
        </w:numPr>
      </w:pPr>
      <w:r w:rsidRPr="001A6E5E">
        <w:rPr>
          <w:rFonts w:hint="cs"/>
          <w:b/>
          <w:bCs/>
          <w:sz w:val="22"/>
          <w:szCs w:val="22"/>
          <w:rtl/>
        </w:rPr>
        <w:t>فرآ</w:t>
      </w:r>
      <w:r w:rsidR="0048547D">
        <w:rPr>
          <w:rFonts w:hint="cs"/>
          <w:b/>
          <w:bCs/>
          <w:sz w:val="22"/>
          <w:szCs w:val="22"/>
          <w:rtl/>
        </w:rPr>
        <w:t>رو</w:t>
      </w:r>
      <w:r w:rsidRPr="001A6E5E">
        <w:rPr>
          <w:rFonts w:hint="cs"/>
          <w:b/>
          <w:bCs/>
          <w:sz w:val="22"/>
          <w:szCs w:val="22"/>
          <w:rtl/>
        </w:rPr>
        <w:t>ش:</w:t>
      </w:r>
      <w:r w:rsidRPr="001A6E5E">
        <w:rPr>
          <w:rFonts w:hint="cs"/>
          <w:sz w:val="22"/>
          <w:szCs w:val="22"/>
          <w:rtl/>
        </w:rPr>
        <w:t xml:space="preserve"> </w:t>
      </w:r>
      <w:r>
        <w:rPr>
          <w:rFonts w:hint="cs"/>
          <w:rtl/>
        </w:rPr>
        <w:t>منظور،</w:t>
      </w:r>
      <w:r w:rsidRPr="00033656">
        <w:rPr>
          <w:rFonts w:hint="cs"/>
          <w:rtl/>
        </w:rPr>
        <w:t xml:space="preserve"> متدلوژی توسعه و پیاده</w:t>
      </w:r>
      <w:r w:rsidRPr="00033656">
        <w:rPr>
          <w:rFonts w:hint="cs"/>
          <w:rtl/>
        </w:rPr>
        <w:softHyphen/>
        <w:t>سازی نرم</w:t>
      </w:r>
      <w:r w:rsidRPr="00033656">
        <w:rPr>
          <w:rFonts w:hint="cs"/>
          <w:rtl/>
        </w:rPr>
        <w:softHyphen/>
        <w:t>افزار است.</w:t>
      </w:r>
      <w:r>
        <w:rPr>
          <w:rFonts w:hint="cs"/>
          <w:rtl/>
        </w:rPr>
        <w:t xml:space="preserve"> در این پروژه از روش </w:t>
      </w:r>
      <w:r w:rsidR="006769E4">
        <w:t xml:space="preserve"> RUP</w:t>
      </w:r>
      <w:r>
        <w:rPr>
          <w:rFonts w:hint="cs"/>
          <w:rtl/>
        </w:rPr>
        <w:t>استفاده</w:t>
      </w:r>
    </w:p>
    <w:p w14:paraId="51655DB5" w14:textId="46A385DB" w:rsidR="00BC4A0D" w:rsidRPr="009A7E98" w:rsidRDefault="00271A21" w:rsidP="006906D9">
      <w:pPr>
        <w:pStyle w:val="Mybasic1"/>
        <w:numPr>
          <w:ilvl w:val="0"/>
          <w:numId w:val="0"/>
        </w:numPr>
        <w:ind w:left="1400"/>
        <w:rPr>
          <w:rtl/>
        </w:rPr>
      </w:pPr>
      <w:r>
        <w:rPr>
          <w:rFonts w:hint="cs"/>
          <w:rtl/>
        </w:rPr>
        <w:t>می</w:t>
      </w:r>
      <w:r>
        <w:rPr>
          <w:rtl/>
        </w:rPr>
        <w:softHyphen/>
      </w:r>
      <w:r w:rsidR="00BC4A0D">
        <w:rPr>
          <w:rFonts w:hint="cs"/>
          <w:rtl/>
        </w:rPr>
        <w:t>گردد.</w:t>
      </w:r>
      <w:bookmarkStart w:id="7" w:name="_Toc429387481"/>
      <w:r w:rsidR="00BC4A0D">
        <w:rPr>
          <w:rtl/>
        </w:rPr>
        <w:br w:type="page"/>
      </w:r>
    </w:p>
    <w:p w14:paraId="38C8C84A" w14:textId="77777777" w:rsidR="00BC4A0D" w:rsidRDefault="00BC4A0D" w:rsidP="00B93D5A">
      <w:pPr>
        <w:pStyle w:val="Heading1"/>
        <w:numPr>
          <w:ilvl w:val="0"/>
          <w:numId w:val="14"/>
        </w:numPr>
        <w:rPr>
          <w:rtl/>
        </w:rPr>
      </w:pPr>
      <w:bookmarkStart w:id="8" w:name="_Toc484860449"/>
      <w:bookmarkStart w:id="9" w:name="_Toc30410693"/>
      <w:r w:rsidRPr="00FE2809">
        <w:rPr>
          <w:rFonts w:hint="cs"/>
          <w:rtl/>
        </w:rPr>
        <w:lastRenderedPageBreak/>
        <w:t>هدف طرح</w:t>
      </w:r>
      <w:bookmarkEnd w:id="7"/>
      <w:bookmarkEnd w:id="8"/>
      <w:bookmarkEnd w:id="9"/>
    </w:p>
    <w:p w14:paraId="704B7E58" w14:textId="4363445C" w:rsidR="00FE790E" w:rsidRDefault="00FE790E" w:rsidP="003344B0">
      <w:bookmarkStart w:id="10" w:name="_Toc429387482"/>
      <w:r w:rsidRPr="000B322B">
        <w:rPr>
          <w:rFonts w:hint="cs"/>
          <w:rtl/>
        </w:rPr>
        <w:t>مهم</w:t>
      </w:r>
      <w:r w:rsidR="001902F2">
        <w:rPr>
          <w:rtl/>
        </w:rPr>
        <w:softHyphen/>
      </w:r>
      <w:r w:rsidRPr="000B322B">
        <w:rPr>
          <w:rFonts w:hint="cs"/>
          <w:rtl/>
        </w:rPr>
        <w:t xml:space="preserve">ترین اهدافی که برای ایجاد </w:t>
      </w:r>
      <w:sdt>
        <w:sdtPr>
          <w:rPr>
            <w:rFonts w:hint="cs"/>
            <w:rtl/>
          </w:rPr>
          <w:alias w:val="Title"/>
          <w:tag w:val=""/>
          <w:id w:val="206359433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5278F9">
            <w:rPr>
              <w:rtl/>
            </w:rPr>
            <w:t>سامانه نرم افزاری تبادلات بین بنگاهی</w:t>
          </w:r>
        </w:sdtContent>
      </w:sdt>
      <w:r>
        <w:rPr>
          <w:rFonts w:hint="cs"/>
          <w:rtl/>
        </w:rPr>
        <w:t xml:space="preserve"> </w:t>
      </w:r>
      <w:r w:rsidR="00BE1111">
        <w:rPr>
          <w:rFonts w:hint="cs"/>
          <w:rtl/>
        </w:rPr>
        <w:t>در</w:t>
      </w:r>
      <w:r w:rsidR="00664753">
        <w:rPr>
          <w:rFonts w:hint="cs"/>
          <w:rtl/>
        </w:rPr>
        <w:t xml:space="preserve"> </w:t>
      </w:r>
      <w:r w:rsidR="00BE1111">
        <w:rPr>
          <w:rFonts w:hint="cs"/>
          <w:rtl/>
        </w:rPr>
        <w:t xml:space="preserve">فاز </w:t>
      </w:r>
      <w:r w:rsidR="003344B0">
        <w:rPr>
          <w:rFonts w:hint="cs"/>
          <w:rtl/>
        </w:rPr>
        <w:t>اول</w:t>
      </w:r>
      <w:r w:rsidR="00BE1111">
        <w:rPr>
          <w:rFonts w:hint="cs"/>
          <w:rtl/>
        </w:rPr>
        <w:t xml:space="preserve"> </w:t>
      </w:r>
      <w:r w:rsidRPr="000B322B">
        <w:rPr>
          <w:rFonts w:hint="cs"/>
          <w:rtl/>
        </w:rPr>
        <w:t>می</w:t>
      </w:r>
      <w:r w:rsidRPr="000B322B">
        <w:rPr>
          <w:rFonts w:hint="cs"/>
          <w:rtl/>
        </w:rPr>
        <w:softHyphen/>
        <w:t>توان در نظر گرفت عبارتست از:</w:t>
      </w:r>
    </w:p>
    <w:p w14:paraId="0DFE8CB0" w14:textId="367E1583" w:rsidR="00A372B5" w:rsidRDefault="00F07A13" w:rsidP="009D08D8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>امکان</w:t>
      </w:r>
      <w:r w:rsidR="006121B4">
        <w:rPr>
          <w:rFonts w:hint="cs"/>
          <w:rtl/>
        </w:rPr>
        <w:t xml:space="preserve"> </w:t>
      </w:r>
      <w:r w:rsidR="00A372B5">
        <w:rPr>
          <w:rFonts w:hint="cs"/>
          <w:rtl/>
        </w:rPr>
        <w:t xml:space="preserve">ثبت نام متقاضیان فعالیت در بازار درسامانه </w:t>
      </w:r>
    </w:p>
    <w:p w14:paraId="1E0C043B" w14:textId="50008841" w:rsidR="00F07A13" w:rsidRDefault="00F07A13" w:rsidP="009D08D8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>امکان تایید ویا عدم تایید متقاضیان فعالیت توسط کارشناسان و متولیان سامانه</w:t>
      </w:r>
    </w:p>
    <w:p w14:paraId="3FF87F79" w14:textId="0D1199F7" w:rsidR="00A372B5" w:rsidRDefault="00A372B5" w:rsidP="009D08D8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>امکان خرید و</w:t>
      </w:r>
      <w:r w:rsidR="00792DED">
        <w:rPr>
          <w:rFonts w:hint="cs"/>
          <w:rtl/>
        </w:rPr>
        <w:t xml:space="preserve"> </w:t>
      </w:r>
      <w:r>
        <w:rPr>
          <w:rFonts w:hint="cs"/>
          <w:rtl/>
        </w:rPr>
        <w:t xml:space="preserve">فروش انلاین </w:t>
      </w:r>
      <w:r w:rsidR="009D08D8">
        <w:rPr>
          <w:rFonts w:hint="cs"/>
          <w:rtl/>
        </w:rPr>
        <w:t xml:space="preserve">محصولات </w:t>
      </w:r>
    </w:p>
    <w:p w14:paraId="1B8DC966" w14:textId="64BE954E" w:rsidR="009D08D8" w:rsidRDefault="009D08D8" w:rsidP="009D08D8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>امکان واریز آنلاین ونقدی(ازطریق شعب بانک)</w:t>
      </w:r>
    </w:p>
    <w:p w14:paraId="73FDAEF7" w14:textId="12A46D67" w:rsidR="00A372B5" w:rsidRDefault="00A372B5" w:rsidP="009D08D8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 xml:space="preserve">تایید </w:t>
      </w:r>
      <w:r w:rsidR="006121B4">
        <w:rPr>
          <w:rFonts w:hint="cs"/>
          <w:rtl/>
        </w:rPr>
        <w:t>و</w:t>
      </w:r>
      <w:r w:rsidR="009D08D8">
        <w:rPr>
          <w:rFonts w:hint="cs"/>
          <w:rtl/>
        </w:rPr>
        <w:t xml:space="preserve"> </w:t>
      </w:r>
      <w:r w:rsidR="006121B4">
        <w:rPr>
          <w:rFonts w:hint="cs"/>
          <w:rtl/>
        </w:rPr>
        <w:t xml:space="preserve">نظارت بر </w:t>
      </w:r>
      <w:r>
        <w:rPr>
          <w:rFonts w:hint="cs"/>
          <w:rtl/>
        </w:rPr>
        <w:t>معامل</w:t>
      </w:r>
      <w:r w:rsidR="00792DED">
        <w:rPr>
          <w:rFonts w:hint="cs"/>
          <w:rtl/>
        </w:rPr>
        <w:t>ات</w:t>
      </w:r>
      <w:r>
        <w:rPr>
          <w:rFonts w:hint="cs"/>
          <w:rtl/>
        </w:rPr>
        <w:t xml:space="preserve"> توسط کارشناسان </w:t>
      </w:r>
      <w:r w:rsidR="009D08D8">
        <w:rPr>
          <w:rFonts w:hint="cs"/>
          <w:rtl/>
        </w:rPr>
        <w:t>و متولیان</w:t>
      </w:r>
      <w:r w:rsidR="00792DED">
        <w:rPr>
          <w:rFonts w:hint="cs"/>
          <w:rtl/>
        </w:rPr>
        <w:t xml:space="preserve"> سامانه</w:t>
      </w:r>
    </w:p>
    <w:p w14:paraId="2D9543DA" w14:textId="1B51227A" w:rsidR="00A372B5" w:rsidRPr="000B322B" w:rsidRDefault="00A372B5" w:rsidP="009D08D8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>تسویه معامل</w:t>
      </w:r>
      <w:r w:rsidR="00792DED">
        <w:rPr>
          <w:rFonts w:hint="cs"/>
          <w:rtl/>
        </w:rPr>
        <w:t>ات</w:t>
      </w:r>
      <w:r>
        <w:rPr>
          <w:rFonts w:hint="cs"/>
          <w:rtl/>
        </w:rPr>
        <w:t xml:space="preserve"> توسط کارشناسان </w:t>
      </w:r>
      <w:r w:rsidR="009D08D8">
        <w:rPr>
          <w:rFonts w:hint="cs"/>
          <w:rtl/>
        </w:rPr>
        <w:t>و متولیان</w:t>
      </w:r>
      <w:r w:rsidR="00792DED">
        <w:rPr>
          <w:rFonts w:hint="cs"/>
          <w:rtl/>
        </w:rPr>
        <w:t xml:space="preserve"> سامانه</w:t>
      </w:r>
    </w:p>
    <w:p w14:paraId="3243CFF3" w14:textId="5CDD750F" w:rsidR="00F53C3F" w:rsidRPr="00C45A9D" w:rsidRDefault="00F53C3F" w:rsidP="00B93D5A">
      <w:pPr>
        <w:pStyle w:val="Heading1"/>
        <w:numPr>
          <w:ilvl w:val="0"/>
          <w:numId w:val="14"/>
        </w:numPr>
        <w:rPr>
          <w:rtl/>
        </w:rPr>
      </w:pPr>
      <w:bookmarkStart w:id="11" w:name="_Toc30410694"/>
      <w:bookmarkEnd w:id="10"/>
      <w:r>
        <w:rPr>
          <w:rFonts w:hint="cs"/>
          <w:rtl/>
        </w:rPr>
        <w:t>نیازمندی</w:t>
      </w:r>
      <w:r w:rsidR="00B06CA2">
        <w:rPr>
          <w:rtl/>
        </w:rPr>
        <w:softHyphen/>
      </w:r>
      <w:r>
        <w:rPr>
          <w:rFonts w:hint="cs"/>
          <w:rtl/>
        </w:rPr>
        <w:t>های طرح</w:t>
      </w:r>
      <w:bookmarkEnd w:id="11"/>
    </w:p>
    <w:p w14:paraId="1C76637D" w14:textId="01712852" w:rsidR="00566C3D" w:rsidRDefault="00BC4A0D" w:rsidP="006121B4">
      <w:pPr>
        <w:rPr>
          <w:rtl/>
        </w:rPr>
      </w:pPr>
      <w:r w:rsidRPr="00BD7271">
        <w:rPr>
          <w:rFonts w:hint="cs"/>
          <w:rtl/>
        </w:rPr>
        <w:t xml:space="preserve">با توجه به موارد ذکر شده، نیازمندی‌های زیر توسط کارشناسان شرکت </w:t>
      </w:r>
      <w:r w:rsidR="00664753">
        <w:rPr>
          <w:rFonts w:hint="cs"/>
          <w:rtl/>
        </w:rPr>
        <w:t>برای فاز</w:t>
      </w:r>
      <w:r w:rsidR="005E7D4D">
        <w:rPr>
          <w:rFonts w:hint="cs"/>
          <w:rtl/>
        </w:rPr>
        <w:t xml:space="preserve"> </w:t>
      </w:r>
      <w:r w:rsidR="006121B4">
        <w:rPr>
          <w:rFonts w:hint="cs"/>
          <w:rtl/>
        </w:rPr>
        <w:t>اول</w:t>
      </w:r>
      <w:r w:rsidR="00664753">
        <w:rPr>
          <w:rFonts w:hint="cs"/>
          <w:rtl/>
        </w:rPr>
        <w:t xml:space="preserve"> سامانه </w:t>
      </w:r>
      <w:r w:rsidRPr="00BD7271">
        <w:rPr>
          <w:rFonts w:hint="cs"/>
          <w:rtl/>
        </w:rPr>
        <w:t xml:space="preserve">برداشت گردیده </w:t>
      </w:r>
      <w:r w:rsidRPr="00BD7271">
        <w:rPr>
          <w:rFonts w:hint="cs"/>
          <w:rtl/>
        </w:rPr>
        <w:softHyphen/>
        <w:t>است:</w:t>
      </w:r>
    </w:p>
    <w:p w14:paraId="7FCD5E01" w14:textId="63ACEE35" w:rsidR="00BC4A0D" w:rsidRPr="00E00550" w:rsidRDefault="0061239A" w:rsidP="00856C76">
      <w:pPr>
        <w:pStyle w:val="MyParagraph"/>
        <w:rPr>
          <w:b/>
          <w:bCs/>
        </w:rPr>
      </w:pPr>
      <w:r>
        <w:rPr>
          <w:rFonts w:hint="cs"/>
          <w:b/>
          <w:bCs/>
          <w:rtl/>
        </w:rPr>
        <w:t>نیازمندی</w:t>
      </w:r>
      <w:r>
        <w:rPr>
          <w:b/>
          <w:bCs/>
          <w:rtl/>
        </w:rPr>
        <w:softHyphen/>
      </w:r>
      <w:r w:rsidR="00BC4A0D" w:rsidRPr="00E00550">
        <w:rPr>
          <w:rFonts w:hint="cs"/>
          <w:b/>
          <w:bCs/>
          <w:rtl/>
        </w:rPr>
        <w:t>های فنی سامانه:</w:t>
      </w:r>
    </w:p>
    <w:p w14:paraId="049C5017" w14:textId="77777777" w:rsidR="00BC4A0D" w:rsidRDefault="00BC4A0D" w:rsidP="00B93D5A">
      <w:pPr>
        <w:pStyle w:val="ListParagraph"/>
        <w:numPr>
          <w:ilvl w:val="0"/>
          <w:numId w:val="12"/>
        </w:numPr>
        <w:tabs>
          <w:tab w:val="right" w:pos="926"/>
          <w:tab w:val="right" w:pos="1016"/>
          <w:tab w:val="right" w:pos="1196"/>
        </w:tabs>
        <w:spacing w:after="160"/>
        <w:ind w:left="990" w:hanging="64"/>
        <w:jc w:val="left"/>
        <w:rPr>
          <w:rtl/>
        </w:rPr>
      </w:pPr>
      <w:r>
        <w:rPr>
          <w:rFonts w:hint="cs"/>
          <w:rtl/>
        </w:rPr>
        <w:t>تحت وب بودن سامانه</w:t>
      </w:r>
    </w:p>
    <w:p w14:paraId="7BB9426A" w14:textId="77777777" w:rsidR="00BC4A0D" w:rsidRDefault="00BC4A0D" w:rsidP="00B93D5A">
      <w:pPr>
        <w:pStyle w:val="ListParagraph"/>
        <w:numPr>
          <w:ilvl w:val="0"/>
          <w:numId w:val="12"/>
        </w:numPr>
        <w:tabs>
          <w:tab w:val="right" w:pos="926"/>
          <w:tab w:val="right" w:pos="1016"/>
          <w:tab w:val="right" w:pos="1196"/>
        </w:tabs>
        <w:spacing w:after="160"/>
        <w:ind w:left="990" w:hanging="64"/>
        <w:jc w:val="left"/>
        <w:rPr>
          <w:rtl/>
        </w:rPr>
      </w:pPr>
      <w:r>
        <w:rPr>
          <w:rFonts w:hint="cs"/>
          <w:rtl/>
        </w:rPr>
        <w:t>متمرکز بودن داده‌ها</w:t>
      </w:r>
    </w:p>
    <w:p w14:paraId="0D35E854" w14:textId="7C3B608F" w:rsidR="00BC4A0D" w:rsidRDefault="00BC4A0D" w:rsidP="00B93D5A">
      <w:pPr>
        <w:pStyle w:val="ListParagraph"/>
        <w:numPr>
          <w:ilvl w:val="0"/>
          <w:numId w:val="12"/>
        </w:numPr>
        <w:tabs>
          <w:tab w:val="right" w:pos="926"/>
          <w:tab w:val="right" w:pos="1016"/>
          <w:tab w:val="right" w:pos="1196"/>
        </w:tabs>
        <w:spacing w:after="160"/>
        <w:ind w:left="990" w:hanging="64"/>
        <w:jc w:val="left"/>
        <w:rPr>
          <w:rtl/>
        </w:rPr>
      </w:pPr>
      <w:r>
        <w:rPr>
          <w:rFonts w:hint="cs"/>
          <w:rtl/>
        </w:rPr>
        <w:t>معماری چند لایه</w:t>
      </w:r>
      <w:r w:rsidR="0061239A">
        <w:rPr>
          <w:rFonts w:hint="cs"/>
          <w:rtl/>
        </w:rPr>
        <w:t xml:space="preserve"> </w:t>
      </w:r>
      <w:r>
        <w:rPr>
          <w:rFonts w:hint="cs"/>
          <w:rtl/>
        </w:rPr>
        <w:t>(داده، سرویس و رابط کاربری)</w:t>
      </w:r>
    </w:p>
    <w:p w14:paraId="681E8FE4" w14:textId="14A0D765" w:rsidR="00BC4A0D" w:rsidRDefault="00BC4A0D" w:rsidP="00B93D5A">
      <w:pPr>
        <w:pStyle w:val="ListParagraph"/>
        <w:numPr>
          <w:ilvl w:val="0"/>
          <w:numId w:val="12"/>
        </w:numPr>
        <w:tabs>
          <w:tab w:val="right" w:pos="926"/>
          <w:tab w:val="right" w:pos="1016"/>
          <w:tab w:val="right" w:pos="1196"/>
        </w:tabs>
        <w:spacing w:after="160"/>
        <w:ind w:left="990" w:hanging="64"/>
        <w:jc w:val="left"/>
      </w:pPr>
      <w:r>
        <w:rPr>
          <w:rFonts w:hint="cs"/>
          <w:rtl/>
        </w:rPr>
        <w:t>پایگاه داده جهت نگهداری اطلاعات و فایل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BD7271">
        <w:rPr>
          <w:rFonts w:hint="cs"/>
          <w:rtl/>
        </w:rPr>
        <w:t xml:space="preserve"> </w:t>
      </w:r>
    </w:p>
    <w:p w14:paraId="7FE27AF1" w14:textId="77777777" w:rsidR="00CC1337" w:rsidRPr="00DB42AE" w:rsidRDefault="00CC1337" w:rsidP="00B93D5A">
      <w:pPr>
        <w:pStyle w:val="ListParagraph"/>
        <w:numPr>
          <w:ilvl w:val="0"/>
          <w:numId w:val="12"/>
        </w:numPr>
        <w:tabs>
          <w:tab w:val="right" w:pos="926"/>
          <w:tab w:val="right" w:pos="1016"/>
          <w:tab w:val="right" w:pos="1196"/>
        </w:tabs>
        <w:spacing w:after="160"/>
        <w:ind w:left="990" w:hanging="64"/>
        <w:jc w:val="left"/>
      </w:pPr>
      <w:r w:rsidRPr="00DB42AE">
        <w:rPr>
          <w:rFonts w:hint="cs"/>
          <w:rtl/>
        </w:rPr>
        <w:t xml:space="preserve">ارتباط سرویس با لایه رابط کاربری </w:t>
      </w:r>
      <w:r w:rsidRPr="009A6083">
        <w:rPr>
          <w:sz w:val="22"/>
          <w:szCs w:val="22"/>
        </w:rPr>
        <w:t>Rest API</w:t>
      </w:r>
    </w:p>
    <w:p w14:paraId="776C9EB8" w14:textId="2FE46CB6" w:rsidR="00614709" w:rsidRDefault="00614709" w:rsidP="00B93D5A">
      <w:pPr>
        <w:pStyle w:val="MyParagraph"/>
        <w:numPr>
          <w:ilvl w:val="0"/>
          <w:numId w:val="7"/>
        </w:numPr>
        <w:jc w:val="both"/>
        <w:rPr>
          <w:b/>
          <w:bCs/>
        </w:rPr>
      </w:pPr>
      <w:r w:rsidRPr="00614709">
        <w:rPr>
          <w:rFonts w:hint="cs"/>
          <w:b/>
          <w:bCs/>
          <w:rtl/>
        </w:rPr>
        <w:t>نی</w:t>
      </w:r>
      <w:r w:rsidR="0061239A">
        <w:rPr>
          <w:rFonts w:hint="cs"/>
          <w:b/>
          <w:bCs/>
          <w:rtl/>
        </w:rPr>
        <w:t>ازمندی‌های عمومی فاز اول سامانه</w:t>
      </w:r>
      <w:r w:rsidRPr="00614709">
        <w:rPr>
          <w:rFonts w:hint="cs"/>
          <w:b/>
          <w:bCs/>
          <w:rtl/>
        </w:rPr>
        <w:t>:</w:t>
      </w:r>
    </w:p>
    <w:p w14:paraId="73F0BAA5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کاربران شامل کارشناسان اتحادیه و راهبر سیستم و مقاضیان(خریداران/ فروشندگان)</w:t>
      </w:r>
    </w:p>
    <w:p w14:paraId="2BCCD2FD" w14:textId="549C344B" w:rsidR="001A4EE2" w:rsidRDefault="001A4EE2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اطلاعات پایه سیستم</w:t>
      </w:r>
      <w:bookmarkStart w:id="12" w:name="_GoBack"/>
    </w:p>
    <w:p w14:paraId="58D375F6" w14:textId="7640B781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تایید و</w:t>
      </w:r>
      <w:r w:rsidR="00945A91">
        <w:rPr>
          <w:rFonts w:hint="cs"/>
          <w:rtl/>
        </w:rPr>
        <w:t xml:space="preserve"> </w:t>
      </w:r>
      <w:r>
        <w:rPr>
          <w:rFonts w:hint="cs"/>
          <w:rtl/>
        </w:rPr>
        <w:t>یا</w:t>
      </w:r>
      <w:r w:rsidR="00E263D4">
        <w:rPr>
          <w:rFonts w:hint="cs"/>
          <w:rtl/>
        </w:rPr>
        <w:t xml:space="preserve"> </w:t>
      </w:r>
      <w:r>
        <w:rPr>
          <w:rFonts w:hint="cs"/>
          <w:rtl/>
        </w:rPr>
        <w:t>عدم تایید متقاضیان انجام معامله</w:t>
      </w:r>
    </w:p>
    <w:p w14:paraId="205D3E24" w14:textId="3C44DF05" w:rsidR="00724B8A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 xml:space="preserve">مدیریت تابلوی فروش </w:t>
      </w:r>
    </w:p>
    <w:p w14:paraId="392C99CF" w14:textId="79C6E4C9" w:rsidR="00724B8A" w:rsidRDefault="00724B8A" w:rsidP="00724B8A">
      <w:pPr>
        <w:pStyle w:val="Mybasic1"/>
        <w:numPr>
          <w:ilvl w:val="0"/>
          <w:numId w:val="16"/>
        </w:numPr>
      </w:pPr>
      <w:r>
        <w:rPr>
          <w:rFonts w:hint="cs"/>
          <w:rtl/>
        </w:rPr>
        <w:t xml:space="preserve">امکان ثبت محصول و مدیریت آن درتابلوی فروش </w:t>
      </w:r>
      <w:r w:rsidR="00945A91">
        <w:rPr>
          <w:rFonts w:hint="cs"/>
          <w:rtl/>
        </w:rPr>
        <w:t>توسط فروشندگان</w:t>
      </w:r>
    </w:p>
    <w:p w14:paraId="7B73FF22" w14:textId="3DF1BF09" w:rsidR="00724B8A" w:rsidRDefault="00724B8A" w:rsidP="00724B8A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امکان ثبت بارنامه محصول</w:t>
      </w:r>
      <w:r w:rsidR="00945A91">
        <w:rPr>
          <w:rFonts w:hint="cs"/>
          <w:rtl/>
        </w:rPr>
        <w:t xml:space="preserve"> توسط فروشندگان</w:t>
      </w:r>
    </w:p>
    <w:p w14:paraId="039C3C18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لیست محصولات فروشندگان</w:t>
      </w:r>
    </w:p>
    <w:p w14:paraId="1BBA1679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لیست معاملات</w:t>
      </w:r>
    </w:p>
    <w:p w14:paraId="4CFCEACF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lastRenderedPageBreak/>
        <w:t>مدیریت تسویه حساب ذینفعان معامله</w:t>
      </w:r>
    </w:p>
    <w:p w14:paraId="1DC8F2A6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سبدخرید خریداران</w:t>
      </w:r>
    </w:p>
    <w:p w14:paraId="41118FEA" w14:textId="4C906870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امکان صدور</w:t>
      </w:r>
      <w:r w:rsidR="00E263D4">
        <w:rPr>
          <w:rFonts w:hint="cs"/>
          <w:rtl/>
        </w:rPr>
        <w:t xml:space="preserve">و چاپ </w:t>
      </w:r>
      <w:r>
        <w:rPr>
          <w:rFonts w:hint="cs"/>
          <w:rtl/>
        </w:rPr>
        <w:t>فاکتور فروش</w:t>
      </w:r>
    </w:p>
    <w:p w14:paraId="59CAD408" w14:textId="4593627B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امکان پرداخت هزینه خرید کالا ازطریق درگاه پرداخت</w:t>
      </w:r>
      <w:r w:rsidR="00B42350">
        <w:rPr>
          <w:rFonts w:hint="cs"/>
          <w:rtl/>
        </w:rPr>
        <w:t xml:space="preserve"> وبصورت واریز نقدی</w:t>
      </w:r>
      <w:r w:rsidR="004B643C">
        <w:rPr>
          <w:rFonts w:hint="cs"/>
          <w:rtl/>
        </w:rPr>
        <w:t xml:space="preserve"> و</w:t>
      </w:r>
      <w:r w:rsidR="007D4AB9">
        <w:rPr>
          <w:rFonts w:hint="cs"/>
          <w:rtl/>
        </w:rPr>
        <w:t xml:space="preserve"> </w:t>
      </w:r>
      <w:r w:rsidR="004B643C">
        <w:rPr>
          <w:rFonts w:hint="cs"/>
          <w:rtl/>
        </w:rPr>
        <w:t>اعتباری</w:t>
      </w:r>
    </w:p>
    <w:p w14:paraId="55351072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لیست فاکتورهای خرید برای خریداران</w:t>
      </w:r>
    </w:p>
    <w:p w14:paraId="6FC4C193" w14:textId="21F3AF95" w:rsidR="008412D8" w:rsidRDefault="008412D8" w:rsidP="00E263D4">
      <w:pPr>
        <w:pStyle w:val="Mybasic1"/>
        <w:numPr>
          <w:ilvl w:val="0"/>
          <w:numId w:val="16"/>
        </w:numPr>
      </w:pPr>
      <w:r>
        <w:rPr>
          <w:rFonts w:hint="cs"/>
          <w:rtl/>
        </w:rPr>
        <w:t xml:space="preserve">مدیریت تایید ویا عدم تایید </w:t>
      </w:r>
      <w:r w:rsidR="00E263D4">
        <w:rPr>
          <w:rFonts w:hint="cs"/>
          <w:rtl/>
        </w:rPr>
        <w:t>معامله</w:t>
      </w:r>
      <w:r>
        <w:rPr>
          <w:rFonts w:hint="cs"/>
          <w:rtl/>
        </w:rPr>
        <w:t xml:space="preserve"> توسط خریداران</w:t>
      </w:r>
    </w:p>
    <w:p w14:paraId="1CA3A5D9" w14:textId="2FCE647A" w:rsidR="006B1410" w:rsidRDefault="006B1410" w:rsidP="00E263D4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امکان امتیازدهی به فروشندگان توسط خریداران</w:t>
      </w:r>
    </w:p>
    <w:p w14:paraId="6A430E46" w14:textId="77777777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تماسهای متقاضیان با کارشناسان</w:t>
      </w:r>
    </w:p>
    <w:p w14:paraId="29878699" w14:textId="5F18F713" w:rsidR="008412D8" w:rsidRDefault="008412D8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مدیریت صندوق پیامهای کاربران سامانه</w:t>
      </w:r>
    </w:p>
    <w:p w14:paraId="5BCB8F15" w14:textId="2D083B58" w:rsidR="00E263D4" w:rsidRDefault="00E263D4" w:rsidP="008412D8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امکان ارسال پیامهای سامانه از طریق پیام کوتاه</w:t>
      </w:r>
    </w:p>
    <w:p w14:paraId="4F435607" w14:textId="0673B812" w:rsidR="008412D8" w:rsidRDefault="008412D8" w:rsidP="004B643C">
      <w:pPr>
        <w:pStyle w:val="Mybasic1"/>
        <w:numPr>
          <w:ilvl w:val="0"/>
          <w:numId w:val="16"/>
        </w:numPr>
      </w:pPr>
      <w:r>
        <w:rPr>
          <w:rFonts w:hint="cs"/>
          <w:rtl/>
        </w:rPr>
        <w:t>گزارش</w:t>
      </w:r>
      <w:r w:rsidR="004B643C">
        <w:rPr>
          <w:rFonts w:hint="cs"/>
          <w:rtl/>
        </w:rPr>
        <w:t xml:space="preserve"> </w:t>
      </w:r>
      <w:r w:rsidR="00724B8A">
        <w:rPr>
          <w:rFonts w:hint="cs"/>
          <w:rtl/>
        </w:rPr>
        <w:t>مربوط به متقاضیان</w:t>
      </w:r>
    </w:p>
    <w:p w14:paraId="4956839F" w14:textId="7E88C7A0" w:rsidR="00724B8A" w:rsidRDefault="00724B8A" w:rsidP="004B643C">
      <w:pPr>
        <w:pStyle w:val="Mybasic1"/>
        <w:numPr>
          <w:ilvl w:val="0"/>
          <w:numId w:val="16"/>
        </w:numPr>
      </w:pPr>
      <w:r>
        <w:rPr>
          <w:rFonts w:hint="cs"/>
          <w:rtl/>
        </w:rPr>
        <w:t>گزارش</w:t>
      </w:r>
      <w:r w:rsidR="004B643C">
        <w:rPr>
          <w:rFonts w:hint="cs"/>
          <w:rtl/>
        </w:rPr>
        <w:t xml:space="preserve"> </w:t>
      </w:r>
      <w:r>
        <w:rPr>
          <w:rFonts w:hint="cs"/>
          <w:rtl/>
        </w:rPr>
        <w:t>مربوط به محصولات</w:t>
      </w:r>
    </w:p>
    <w:p w14:paraId="5D95C20B" w14:textId="401C0E79" w:rsidR="00724B8A" w:rsidRDefault="00724B8A" w:rsidP="004B643C">
      <w:pPr>
        <w:pStyle w:val="Mybasic1"/>
        <w:numPr>
          <w:ilvl w:val="0"/>
          <w:numId w:val="16"/>
        </w:numPr>
      </w:pPr>
      <w:r>
        <w:rPr>
          <w:rFonts w:hint="cs"/>
          <w:rtl/>
        </w:rPr>
        <w:t>گزارش</w:t>
      </w:r>
      <w:r w:rsidR="004B643C">
        <w:rPr>
          <w:rFonts w:hint="cs"/>
          <w:rtl/>
        </w:rPr>
        <w:t xml:space="preserve"> </w:t>
      </w:r>
      <w:r>
        <w:rPr>
          <w:rFonts w:hint="cs"/>
          <w:rtl/>
        </w:rPr>
        <w:t>مربوط به معاملات</w:t>
      </w:r>
    </w:p>
    <w:p w14:paraId="1967C45D" w14:textId="164F4788" w:rsidR="00724B8A" w:rsidRDefault="00724B8A" w:rsidP="00724B8A">
      <w:pPr>
        <w:pStyle w:val="Mybasic1"/>
        <w:numPr>
          <w:ilvl w:val="0"/>
          <w:numId w:val="16"/>
        </w:numPr>
      </w:pPr>
      <w:r>
        <w:rPr>
          <w:rFonts w:hint="cs"/>
          <w:rtl/>
        </w:rPr>
        <w:t>راهنمای سیستم</w:t>
      </w:r>
    </w:p>
    <w:bookmarkEnd w:id="12"/>
    <w:p w14:paraId="7A77DED4" w14:textId="77777777" w:rsidR="001A4EE2" w:rsidRDefault="001A4EE2" w:rsidP="001A4EE2">
      <w:pPr>
        <w:pStyle w:val="Mybasic1"/>
        <w:numPr>
          <w:ilvl w:val="0"/>
          <w:numId w:val="0"/>
        </w:numPr>
        <w:ind w:left="1400" w:hanging="360"/>
      </w:pPr>
    </w:p>
    <w:bookmarkEnd w:id="3"/>
    <w:sectPr w:rsidR="001A4EE2" w:rsidSect="00C34733">
      <w:headerReference w:type="even" r:id="rId11"/>
      <w:headerReference w:type="default" r:id="rId12"/>
      <w:footerReference w:type="default" r:id="rId13"/>
      <w:headerReference w:type="first" r:id="rId14"/>
      <w:footnotePr>
        <w:numRestart w:val="eachPage"/>
      </w:footnotePr>
      <w:endnotePr>
        <w:numRestart w:val="eachSect"/>
      </w:endnotePr>
      <w:pgSz w:w="11906" w:h="16838" w:code="9"/>
      <w:pgMar w:top="-2434" w:right="1440" w:bottom="1440" w:left="1440" w:header="432" w:footer="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FA2CF1" w14:textId="77777777" w:rsidR="0014481D" w:rsidRDefault="0014481D" w:rsidP="003A0BD0">
      <w:r>
        <w:separator/>
      </w:r>
    </w:p>
  </w:endnote>
  <w:endnote w:type="continuationSeparator" w:id="0">
    <w:p w14:paraId="5DBF43BA" w14:textId="77777777" w:rsidR="0014481D" w:rsidRDefault="0014481D" w:rsidP="003A0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 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80000000" w:usb2="00000008" w:usb3="00000000" w:csb0="00000040" w:csb1="00000000"/>
  </w:font>
  <w:font w:name="Times New Roman P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414B0F" w14:textId="1AA8DFA8" w:rsidR="00737989" w:rsidRDefault="00737989" w:rsidP="003A0BD0">
    <w:pPr>
      <w:pStyle w:val="Footer"/>
    </w:pPr>
    <w:r>
      <w:rPr>
        <w:noProof/>
        <w:rtl/>
        <w:lang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CC26157" wp14:editId="241CEA42">
              <wp:simplePos x="0" y="0"/>
              <wp:positionH relativeFrom="column">
                <wp:posOffset>1190625</wp:posOffset>
              </wp:positionH>
              <wp:positionV relativeFrom="paragraph">
                <wp:posOffset>-30480</wp:posOffset>
              </wp:positionV>
              <wp:extent cx="3590925" cy="438150"/>
              <wp:effectExtent l="0" t="0" r="9525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90925" cy="4381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2855AE" w14:textId="1C99CE23" w:rsidR="00737989" w:rsidRPr="00F72919" w:rsidRDefault="00737989" w:rsidP="00223F5C">
                          <w:pPr>
                            <w:jc w:val="center"/>
                            <w:rPr>
                              <w:rtl/>
                            </w:rPr>
                          </w:pPr>
                          <w:r w:rsidRPr="00F72919">
                            <w:t xml:space="preserve">©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کليه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حقوق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اين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مستند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متعلق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به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 w:rsidRPr="00F72919">
                            <w:rPr>
                              <w:rFonts w:hint="cs"/>
                              <w:rtl/>
                            </w:rPr>
                            <w:t>شرکت</w:t>
                          </w:r>
                          <w:r w:rsidRPr="00F72919">
                            <w:rPr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rtl/>
                            </w:rPr>
                            <w:t>سمات می باشد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C2615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93.75pt;margin-top:-2.4pt;width:282.75pt;height:3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" fillcolor="white [3201]" stroked="f" strokeweight=".5pt">
              <v:textbox>
                <w:txbxContent>
                  <w:p w14:paraId="322855AE" w14:textId="1C99CE23" w:rsidR="00737989" w:rsidRPr="00F72919" w:rsidRDefault="00737989" w:rsidP="00223F5C">
                    <w:pPr>
                      <w:jc w:val="center"/>
                      <w:rPr>
                        <w:rtl/>
                      </w:rPr>
                    </w:pPr>
                    <w:r w:rsidRPr="00F72919">
                      <w:t xml:space="preserve">© </w:t>
                    </w:r>
                    <w:r w:rsidRPr="00F72919">
                      <w:rPr>
                        <w:rFonts w:hint="cs"/>
                        <w:rtl/>
                      </w:rPr>
                      <w:t>کليه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حقوق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اين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مستند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متعلق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به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 w:rsidRPr="00F72919">
                      <w:rPr>
                        <w:rFonts w:hint="cs"/>
                        <w:rtl/>
                      </w:rPr>
                      <w:t>شرکت</w:t>
                    </w:r>
                    <w:r w:rsidRPr="00F72919">
                      <w:rPr>
                        <w:rtl/>
                      </w:rPr>
                      <w:t xml:space="preserve"> </w:t>
                    </w:r>
                    <w:r>
                      <w:rPr>
                        <w:rFonts w:hint="cs"/>
                        <w:rtl/>
                      </w:rPr>
                      <w:t>سمات می باشد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rtl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936FFE" wp14:editId="3F92FFA1">
              <wp:simplePos x="0" y="0"/>
              <wp:positionH relativeFrom="column">
                <wp:posOffset>-352425</wp:posOffset>
              </wp:positionH>
              <wp:positionV relativeFrom="paragraph">
                <wp:posOffset>-33655</wp:posOffset>
              </wp:positionV>
              <wp:extent cx="6400800" cy="0"/>
              <wp:effectExtent l="38100" t="38100" r="57150" b="952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5DCEDF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5pt,-2.65pt" to="476.25pt,-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eLUugEAAMM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" strokecolor="#4f81bd [3204]" strokeweight="2pt">
              <v:shadow on="t" color="black" opacity="24903f" origin=",.5" offset="0,.55556mm"/>
            </v:line>
          </w:pict>
        </mc:Fallback>
      </mc:AlternateContent>
    </w:r>
  </w:p>
  <w:p w14:paraId="37798A1D" w14:textId="2E8E84B2" w:rsidR="00737989" w:rsidRDefault="00737989" w:rsidP="003A0BD0">
    <w:pPr>
      <w:pStyle w:val="Footer"/>
      <w:rPr>
        <w:rtl/>
      </w:rPr>
    </w:pPr>
    <w:r>
      <w:rPr>
        <w:noProof/>
        <w:rtl/>
        <w:lang w:bidi="ar-SA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588C57C" wp14:editId="07A21BD2">
              <wp:simplePos x="0" y="0"/>
              <wp:positionH relativeFrom="column">
                <wp:posOffset>2219325</wp:posOffset>
              </wp:positionH>
              <wp:positionV relativeFrom="paragraph">
                <wp:posOffset>50165</wp:posOffset>
              </wp:positionV>
              <wp:extent cx="1400175" cy="314325"/>
              <wp:effectExtent l="0" t="0" r="9525" b="9525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01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D26A2C" w14:textId="48C90179" w:rsidR="00737989" w:rsidRPr="006A726F" w:rsidRDefault="00737989" w:rsidP="00223F5C">
                          <w:pPr>
                            <w:jc w:val="center"/>
                            <w:rPr>
                              <w:rtl/>
                            </w:rPr>
                          </w:pPr>
                          <w:r w:rsidRPr="006A726F">
                            <w:fldChar w:fldCharType="begin"/>
                          </w:r>
                          <w:r w:rsidRPr="006A726F">
                            <w:instrText xml:space="preserve"> PAGE   \* MERGEFORMAT </w:instrText>
                          </w:r>
                          <w:r w:rsidRPr="006A726F">
                            <w:fldChar w:fldCharType="separate"/>
                          </w:r>
                          <w:r w:rsidR="001F2C20" w:rsidRPr="001F2C20">
                            <w:rPr>
                              <w:noProof/>
                              <w:sz w:val="22"/>
                              <w:szCs w:val="22"/>
                              <w:rtl/>
                            </w:rPr>
                            <w:t>5</w:t>
                          </w:r>
                          <w:r w:rsidRPr="006A726F">
                            <w:rPr>
                              <w:noProof/>
                            </w:rPr>
                            <w:fldChar w:fldCharType="end"/>
                          </w:r>
                          <w:r w:rsidRPr="006A726F">
                            <w:rPr>
                              <w:rFonts w:hint="cs"/>
                              <w:rtl/>
                            </w:rPr>
                            <w:t xml:space="preserve"> از </w:t>
                          </w:r>
                          <w:r w:rsidRPr="006A726F">
                            <w:rPr>
                              <w:rtl/>
                            </w:rPr>
                            <w:fldChar w:fldCharType="begin"/>
                          </w:r>
                          <w:r w:rsidRPr="006A726F">
                            <w:rPr>
                              <w:rtl/>
                            </w:rPr>
                            <w:instrText xml:space="preserve"> </w:instrText>
                          </w:r>
                          <w:r w:rsidRPr="006A726F">
                            <w:rPr>
                              <w:rFonts w:hint="cs"/>
                            </w:rPr>
                            <w:instrText>NUMPAGES  \# "0"  \* MERGEFORMAT</w:instrText>
                          </w:r>
                          <w:r w:rsidRPr="006A726F">
                            <w:rPr>
                              <w:rtl/>
                            </w:rPr>
                            <w:instrText xml:space="preserve"> </w:instrText>
                          </w:r>
                          <w:r w:rsidRPr="006A726F">
                            <w:rPr>
                              <w:rtl/>
                            </w:rPr>
                            <w:fldChar w:fldCharType="separate"/>
                          </w:r>
                          <w:r w:rsidR="001F2C20" w:rsidRPr="001F2C20">
                            <w:rPr>
                              <w:noProof/>
                              <w:sz w:val="22"/>
                              <w:szCs w:val="22"/>
                              <w:rtl/>
                            </w:rPr>
                            <w:t>6</w:t>
                          </w:r>
                          <w:r w:rsidRPr="006A726F">
                            <w:rPr>
                              <w:rtl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88C57C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left:0;text-align:left;margin-left:174.75pt;margin-top:3.95pt;width:110.25pt;height:24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" fillcolor="white [3201]" stroked="f" strokeweight=".5pt">
              <v:textbox>
                <w:txbxContent>
                  <w:p w14:paraId="48D26A2C" w14:textId="48C90179" w:rsidR="00737989" w:rsidRPr="006A726F" w:rsidRDefault="00737989" w:rsidP="00223F5C">
                    <w:pPr>
                      <w:jc w:val="center"/>
                      <w:rPr>
                        <w:rtl/>
                      </w:rPr>
                    </w:pPr>
                    <w:r w:rsidRPr="006A726F">
                      <w:fldChar w:fldCharType="begin"/>
                    </w:r>
                    <w:r w:rsidRPr="006A726F">
                      <w:instrText xml:space="preserve"> PAGE   \* MERGEFORMAT </w:instrText>
                    </w:r>
                    <w:r w:rsidRPr="006A726F">
                      <w:fldChar w:fldCharType="separate"/>
                    </w:r>
                    <w:r w:rsidR="001F2C20" w:rsidRPr="001F2C20">
                      <w:rPr>
                        <w:noProof/>
                        <w:sz w:val="22"/>
                        <w:szCs w:val="22"/>
                        <w:rtl/>
                      </w:rPr>
                      <w:t>5</w:t>
                    </w:r>
                    <w:r w:rsidRPr="006A726F">
                      <w:rPr>
                        <w:noProof/>
                      </w:rPr>
                      <w:fldChar w:fldCharType="end"/>
                    </w:r>
                    <w:r w:rsidRPr="006A726F">
                      <w:rPr>
                        <w:rFonts w:hint="cs"/>
                        <w:rtl/>
                      </w:rPr>
                      <w:t xml:space="preserve"> از </w:t>
                    </w:r>
                    <w:r w:rsidRPr="006A726F">
                      <w:rPr>
                        <w:rtl/>
                      </w:rPr>
                      <w:fldChar w:fldCharType="begin"/>
                    </w:r>
                    <w:r w:rsidRPr="006A726F">
                      <w:rPr>
                        <w:rtl/>
                      </w:rPr>
                      <w:instrText xml:space="preserve"> </w:instrText>
                    </w:r>
                    <w:r w:rsidRPr="006A726F">
                      <w:rPr>
                        <w:rFonts w:hint="cs"/>
                      </w:rPr>
                      <w:instrText>NUMPAGES  \# "0"  \* MERGEFORMAT</w:instrText>
                    </w:r>
                    <w:r w:rsidRPr="006A726F">
                      <w:rPr>
                        <w:rtl/>
                      </w:rPr>
                      <w:instrText xml:space="preserve"> </w:instrText>
                    </w:r>
                    <w:r w:rsidRPr="006A726F">
                      <w:rPr>
                        <w:rtl/>
                      </w:rPr>
                      <w:fldChar w:fldCharType="separate"/>
                    </w:r>
                    <w:r w:rsidR="001F2C20" w:rsidRPr="001F2C20">
                      <w:rPr>
                        <w:noProof/>
                        <w:sz w:val="22"/>
                        <w:szCs w:val="22"/>
                        <w:rtl/>
                      </w:rPr>
                      <w:t>6</w:t>
                    </w:r>
                    <w:r w:rsidRPr="006A726F">
                      <w:rPr>
                        <w:rtl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7798A1E" w14:textId="7A8404BB" w:rsidR="00737989" w:rsidRPr="00C44319" w:rsidRDefault="00737989" w:rsidP="003A0BD0">
    <w:pPr>
      <w:pStyle w:val="Footer"/>
    </w:pPr>
  </w:p>
  <w:p w14:paraId="37798A1F" w14:textId="77777777" w:rsidR="00737989" w:rsidRDefault="00737989" w:rsidP="003A0B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9D29F" w14:textId="77777777" w:rsidR="0014481D" w:rsidRDefault="0014481D" w:rsidP="003A0BD0">
      <w:r>
        <w:separator/>
      </w:r>
    </w:p>
  </w:footnote>
  <w:footnote w:type="continuationSeparator" w:id="0">
    <w:p w14:paraId="0B828398" w14:textId="77777777" w:rsidR="0014481D" w:rsidRDefault="0014481D" w:rsidP="003A0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00A8F" w14:textId="6D279F05" w:rsidR="00737989" w:rsidRDefault="001F2C20" w:rsidP="003A0BD0">
    <w:pPr>
      <w:pStyle w:val="Header"/>
    </w:pPr>
    <w:r>
      <w:rPr>
        <w:noProof/>
        <w:lang w:bidi="ar-SA"/>
      </w:rPr>
      <w:pict w14:anchorId="240C67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97262" o:spid="_x0000_s2050" type="#_x0000_t75" style="position:absolute;left:0;text-align:left;margin-left:0;margin-top:0;width:595.2pt;height:841.9pt;z-index:-251656704;mso-position-horizontal:center;mso-position-horizontal-relative:margin;mso-position-vertical:center;mso-position-vertical-relative:margin" o:allowincell="f">
          <v:imagedata r:id="rId1" o:title="Cover Proposal - 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1"/>
      <w:bidiVisual/>
      <w:tblW w:w="9242" w:type="dxa"/>
      <w:tblInd w:w="38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5"/>
      <w:gridCol w:w="2556"/>
      <w:gridCol w:w="3081"/>
    </w:tblGrid>
    <w:tr w:rsidR="00737989" w:rsidRPr="00B71DF7" w14:paraId="55A12EA7" w14:textId="77777777" w:rsidTr="002A4CE5">
      <w:trPr>
        <w:trHeight w:val="1077"/>
      </w:trPr>
      <w:tc>
        <w:tcPr>
          <w:tcW w:w="9242" w:type="dxa"/>
          <w:gridSpan w:val="3"/>
        </w:tcPr>
        <w:p w14:paraId="00C621A9" w14:textId="77777777" w:rsidR="00737989" w:rsidRPr="00B71DF7" w:rsidRDefault="00737989" w:rsidP="00B71DF7">
          <w:pPr>
            <w:tabs>
              <w:tab w:val="center" w:pos="4680"/>
              <w:tab w:val="right" w:pos="9360"/>
            </w:tabs>
            <w:ind w:firstLine="0"/>
            <w:jc w:val="center"/>
            <w:rPr>
              <w:rFonts w:cs="B Mitra"/>
              <w:b/>
              <w:bCs/>
              <w:sz w:val="22"/>
              <w:szCs w:val="22"/>
            </w:rPr>
          </w:pPr>
          <w:r w:rsidRPr="00B71DF7">
            <w:rPr>
              <w:rFonts w:cs="B Mitra" w:hint="cs"/>
              <w:b/>
              <w:bCs/>
              <w:noProof/>
              <w:sz w:val="22"/>
              <w:szCs w:val="22"/>
              <w:rtl/>
            </w:rPr>
            <w:drawing>
              <wp:anchor distT="0" distB="0" distL="114300" distR="114300" simplePos="0" relativeHeight="251662848" behindDoc="1" locked="0" layoutInCell="1" allowOverlap="1" wp14:anchorId="1408B5AB" wp14:editId="4351D4F0">
                <wp:simplePos x="0" y="0"/>
                <wp:positionH relativeFrom="column">
                  <wp:posOffset>45720</wp:posOffset>
                </wp:positionH>
                <wp:positionV relativeFrom="paragraph">
                  <wp:posOffset>1905</wp:posOffset>
                </wp:positionV>
                <wp:extent cx="5962650" cy="89535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roposal-Logo2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89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004177" w14:textId="5FA35FE3" w:rsidR="00737989" w:rsidRDefault="00737989" w:rsidP="00C114BB">
          <w:pPr>
            <w:tabs>
              <w:tab w:val="center" w:pos="4680"/>
              <w:tab w:val="right" w:pos="9360"/>
            </w:tabs>
            <w:ind w:firstLine="0"/>
            <w:jc w:val="center"/>
            <w:rPr>
              <w:rFonts w:cs="B Mitra"/>
              <w:b/>
              <w:bCs/>
              <w:sz w:val="22"/>
              <w:szCs w:val="22"/>
              <w:rtl/>
            </w:rPr>
          </w:pPr>
          <w:r>
            <w:rPr>
              <w:rFonts w:cs="B Mitra" w:hint="cs"/>
              <w:b/>
              <w:bCs/>
              <w:sz w:val="22"/>
              <w:szCs w:val="22"/>
              <w:rtl/>
              <w:lang w:bidi="fa-IR"/>
            </w:rPr>
            <w:t>نام</w:t>
          </w:r>
          <w:r w:rsidRPr="00B71DF7">
            <w:rPr>
              <w:rFonts w:cs="B Mitra" w:hint="cs"/>
              <w:b/>
              <w:bCs/>
              <w:sz w:val="22"/>
              <w:szCs w:val="22"/>
              <w:rtl/>
            </w:rPr>
            <w:t xml:space="preserve"> سند: طرح</w:t>
          </w:r>
          <w:r>
            <w:rPr>
              <w:rFonts w:cs="B Mitra" w:hint="cs"/>
              <w:b/>
              <w:bCs/>
              <w:sz w:val="22"/>
              <w:szCs w:val="22"/>
              <w:rtl/>
            </w:rPr>
            <w:t xml:space="preserve"> پیشنهادی</w:t>
          </w:r>
          <w:r w:rsidRPr="00B71DF7">
            <w:rPr>
              <w:rFonts w:cs="B Mitra" w:hint="cs"/>
              <w:b/>
              <w:bCs/>
              <w:sz w:val="22"/>
              <w:szCs w:val="22"/>
              <w:rtl/>
            </w:rPr>
            <w:t xml:space="preserve"> </w:t>
          </w:r>
          <w:r>
            <w:rPr>
              <w:rFonts w:cs="B Mitra" w:hint="cs"/>
              <w:b/>
              <w:bCs/>
              <w:sz w:val="22"/>
              <w:szCs w:val="22"/>
              <w:rtl/>
            </w:rPr>
            <w:t>توسعه</w:t>
          </w:r>
        </w:p>
        <w:p w14:paraId="248D23BF" w14:textId="5BBECD4A" w:rsidR="00737989" w:rsidRPr="00C540B1" w:rsidRDefault="00737989" w:rsidP="0023312A">
          <w:pPr>
            <w:tabs>
              <w:tab w:val="center" w:pos="4680"/>
              <w:tab w:val="right" w:pos="9360"/>
            </w:tabs>
            <w:spacing w:line="360" w:lineRule="auto"/>
            <w:ind w:firstLine="0"/>
            <w:jc w:val="center"/>
            <w:rPr>
              <w:rFonts w:cs="B Mitra"/>
              <w:b/>
              <w:bCs/>
              <w:sz w:val="22"/>
              <w:szCs w:val="22"/>
              <w:rtl/>
            </w:rPr>
          </w:pPr>
          <w:r>
            <w:rPr>
              <w:rFonts w:cs="B Mitra" w:hint="cs"/>
              <w:b/>
              <w:bCs/>
              <w:sz w:val="22"/>
              <w:szCs w:val="22"/>
              <w:rtl/>
            </w:rPr>
            <w:t xml:space="preserve">سامانه </w:t>
          </w:r>
          <w:r w:rsidR="0023312A">
            <w:rPr>
              <w:rFonts w:cs="B Mitra" w:hint="cs"/>
              <w:b/>
              <w:bCs/>
              <w:sz w:val="22"/>
              <w:szCs w:val="22"/>
              <w:rtl/>
            </w:rPr>
            <w:t>نرم افزاری تبادلات بین بنگاهی</w:t>
          </w:r>
        </w:p>
      </w:tc>
    </w:tr>
    <w:tr w:rsidR="00737989" w:rsidRPr="00B71DF7" w14:paraId="6C62594C" w14:textId="77777777" w:rsidTr="00B71DF7">
      <w:trPr>
        <w:trHeight w:val="419"/>
      </w:trPr>
      <w:tc>
        <w:tcPr>
          <w:tcW w:w="3605" w:type="dxa"/>
        </w:tcPr>
        <w:p w14:paraId="23879576" w14:textId="77777777" w:rsidR="00737989" w:rsidRPr="00B71DF7" w:rsidRDefault="00737989" w:rsidP="00F40507">
          <w:pPr>
            <w:tabs>
              <w:tab w:val="center" w:pos="4680"/>
              <w:tab w:val="right" w:pos="9360"/>
            </w:tabs>
            <w:ind w:firstLine="0"/>
            <w:rPr>
              <w:rtl/>
              <w:lang w:bidi="fa-IR"/>
            </w:rPr>
          </w:pPr>
          <w:r w:rsidRPr="00B71DF7">
            <w:rPr>
              <w:rFonts w:hint="cs"/>
              <w:rtl/>
              <w:lang w:bidi="fa-IR"/>
            </w:rPr>
            <w:t xml:space="preserve">شناسه سند: </w:t>
          </w:r>
          <w:sdt>
            <w:sdtPr>
              <w:rPr>
                <w:rFonts w:hint="cs"/>
                <w:sz w:val="20"/>
                <w:szCs w:val="20"/>
                <w:rtl/>
              </w:rPr>
              <w:alias w:val="Category"/>
              <w:tag w:val=""/>
              <w:id w:val="-721061543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B71DF7">
                <w:rPr>
                  <w:rFonts w:hint="cs"/>
                  <w:sz w:val="20"/>
                  <w:szCs w:val="20"/>
                </w:rPr>
                <w:t>SAMAT.FRS.Proposal</w:t>
              </w:r>
            </w:sdtContent>
          </w:sdt>
        </w:p>
      </w:tc>
      <w:tc>
        <w:tcPr>
          <w:tcW w:w="2556" w:type="dxa"/>
        </w:tcPr>
        <w:p w14:paraId="237D8CB6" w14:textId="219EEE25" w:rsidR="00737989" w:rsidRPr="00B71DF7" w:rsidRDefault="00737989" w:rsidP="0023312A">
          <w:pPr>
            <w:tabs>
              <w:tab w:val="center" w:pos="4680"/>
              <w:tab w:val="right" w:pos="9360"/>
            </w:tabs>
            <w:ind w:firstLine="0"/>
            <w:jc w:val="center"/>
            <w:rPr>
              <w:rtl/>
            </w:rPr>
          </w:pPr>
          <w:r w:rsidRPr="00B71DF7">
            <w:rPr>
              <w:rFonts w:hint="cs"/>
              <w:rtl/>
            </w:rPr>
            <w:t>ویرایش</w:t>
          </w:r>
          <w:r w:rsidR="0023312A">
            <w:rPr>
              <w:rFonts w:hint="cs"/>
              <w:rtl/>
            </w:rPr>
            <w:t>1.3</w:t>
          </w:r>
        </w:p>
      </w:tc>
      <w:tc>
        <w:tcPr>
          <w:tcW w:w="3081" w:type="dxa"/>
        </w:tcPr>
        <w:p w14:paraId="228BE87A" w14:textId="4FFEA30F" w:rsidR="00737989" w:rsidRPr="00B71DF7" w:rsidRDefault="00737989" w:rsidP="0023312A">
          <w:pPr>
            <w:tabs>
              <w:tab w:val="center" w:pos="4680"/>
              <w:tab w:val="right" w:pos="9360"/>
            </w:tabs>
            <w:ind w:firstLine="0"/>
            <w:jc w:val="center"/>
            <w:rPr>
              <w:rtl/>
              <w:lang w:bidi="fa-IR"/>
            </w:rPr>
          </w:pPr>
          <w:r>
            <w:rPr>
              <w:rFonts w:hint="cs"/>
              <w:rtl/>
            </w:rPr>
            <w:t xml:space="preserve">              </w:t>
          </w:r>
          <w:r w:rsidRPr="00B71DF7">
            <w:rPr>
              <w:rFonts w:hint="cs"/>
              <w:rtl/>
            </w:rPr>
            <w:t>تاری</w:t>
          </w:r>
          <w:r>
            <w:rPr>
              <w:rFonts w:hint="cs"/>
              <w:rtl/>
            </w:rPr>
            <w:t>خ</w:t>
          </w:r>
          <w:r w:rsidRPr="00B71DF7">
            <w:rPr>
              <w:rFonts w:hint="cs"/>
              <w:rtl/>
              <w:lang w:bidi="fa-IR"/>
            </w:rPr>
            <w:t xml:space="preserve">: </w:t>
          </w:r>
          <w:r w:rsidR="0023312A">
            <w:rPr>
              <w:rFonts w:hint="cs"/>
              <w:rtl/>
              <w:lang w:bidi="fa-IR"/>
            </w:rPr>
            <w:t>11</w:t>
          </w:r>
          <w:r>
            <w:rPr>
              <w:rFonts w:hint="cs"/>
              <w:rtl/>
              <w:lang w:bidi="fa-IR"/>
            </w:rPr>
            <w:t>/</w:t>
          </w:r>
          <w:r w:rsidR="0023312A">
            <w:rPr>
              <w:rFonts w:hint="cs"/>
              <w:rtl/>
              <w:lang w:bidi="fa-IR"/>
            </w:rPr>
            <w:t>06</w:t>
          </w:r>
          <w:r>
            <w:rPr>
              <w:rFonts w:hint="cs"/>
              <w:rtl/>
              <w:lang w:bidi="fa-IR"/>
            </w:rPr>
            <w:t>/</w:t>
          </w:r>
          <w:r w:rsidR="0023312A">
            <w:rPr>
              <w:rFonts w:hint="cs"/>
              <w:rtl/>
              <w:lang w:bidi="fa-IR"/>
            </w:rPr>
            <w:t>98</w:t>
          </w:r>
        </w:p>
      </w:tc>
    </w:tr>
  </w:tbl>
  <w:p w14:paraId="37798A1B" w14:textId="42B3ED12" w:rsidR="00737989" w:rsidRPr="00764E96" w:rsidRDefault="001F2C20" w:rsidP="003A0BD0">
    <w:pPr>
      <w:pStyle w:val="Header"/>
    </w:pPr>
    <w:r>
      <w:rPr>
        <w:rFonts w:cs="B Yagut"/>
        <w:noProof/>
      </w:rPr>
      <w:pict w14:anchorId="34E7C4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97263" o:spid="_x0000_s2052" type="#_x0000_t75" style="position:absolute;left:0;text-align:left;margin-left:0;margin-top:0;width:595.2pt;height:841.9pt;z-index:-251655680;mso-position-horizontal:center;mso-position-horizontal-relative:margin;mso-position-vertical:center;mso-position-vertical-relative:margin" o:allowincell="f">
          <v:imagedata r:id="rId2" o:title="Cover Proposal - 0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9141C8" w14:textId="3205E896" w:rsidR="00737989" w:rsidRDefault="001F2C20" w:rsidP="003A0BD0">
    <w:pPr>
      <w:pStyle w:val="Header"/>
    </w:pPr>
    <w:r>
      <w:rPr>
        <w:noProof/>
        <w:lang w:bidi="ar-SA"/>
      </w:rPr>
      <w:pict w14:anchorId="27B887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97261" o:spid="_x0000_s2049" type="#_x0000_t75" style="position:absolute;left:0;text-align:left;margin-left:0;margin-top:0;width:595.2pt;height:841.9pt;z-index:-251657728;mso-position-horizontal:center;mso-position-horizontal-relative:margin;mso-position-vertical:center;mso-position-vertical-relative:margin" o:allowincell="f">
          <v:imagedata r:id="rId1" o:title="Cover Proposal - 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firstLine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firstLine="1080"/>
      </w:pPr>
      <w:rPr>
        <w:rFonts w:ascii="Symbol" w:hAnsi="Symbol" w:cs="Symbol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800"/>
      </w:pPr>
      <w:rPr>
        <w:rFonts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firstLine="2520"/>
      </w:pPr>
      <w:rPr>
        <w:rFonts w:ascii="Wingdings" w:hAnsi="Wingdings" w:cs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firstLine="3240"/>
      </w:pPr>
      <w:rPr>
        <w:rFonts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3960"/>
      </w:pPr>
      <w:rPr>
        <w:rFonts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firstLine="4680"/>
      </w:pPr>
      <w:rPr>
        <w:rFonts w:ascii="Wingdings" w:hAnsi="Wingdings" w:cs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firstLine="5400"/>
      </w:pPr>
      <w:rPr>
        <w:rFonts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6120"/>
      </w:pPr>
      <w:rPr>
        <w:rFonts w:ascii="OpenSymbol" w:hAnsi="OpenSymbol" w:cs="OpenSymbol"/>
        <w:u w:val="none"/>
      </w:rPr>
    </w:lvl>
  </w:abstractNum>
  <w:abstractNum w:abstractNumId="1" w15:restartNumberingAfterBreak="0">
    <w:nsid w:val="00000003"/>
    <w:multiLevelType w:val="multilevel"/>
    <w:tmpl w:val="00000003"/>
    <w:name w:val="WWNum3"/>
    <w:lvl w:ilvl="0">
      <w:start w:val="1"/>
      <w:numFmt w:val="bullet"/>
      <w:lvlText w:val=""/>
      <w:lvlJc w:val="left"/>
      <w:pPr>
        <w:tabs>
          <w:tab w:val="num" w:pos="0"/>
        </w:tabs>
        <w:ind w:left="720" w:firstLine="360"/>
      </w:pPr>
      <w:rPr>
        <w:rFonts w:ascii="Wingdings" w:hAnsi="Wingdings" w:cs="Wingdings"/>
        <w:u w:val="none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firstLine="1080"/>
      </w:pPr>
      <w:rPr>
        <w:rFonts w:ascii="Symbol" w:hAnsi="Symbol" w:cs="Symbol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800"/>
      </w:pPr>
      <w:rPr>
        <w:rFonts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firstLine="2520"/>
      </w:pPr>
      <w:rPr>
        <w:rFonts w:ascii="Wingdings" w:hAnsi="Wingdings" w:cs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firstLine="3240"/>
      </w:pPr>
      <w:rPr>
        <w:rFonts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3960"/>
      </w:pPr>
      <w:rPr>
        <w:rFonts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firstLine="4680"/>
      </w:pPr>
      <w:rPr>
        <w:rFonts w:ascii="Wingdings" w:hAnsi="Wingdings" w:cs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firstLine="5400"/>
      </w:pPr>
      <w:rPr>
        <w:rFonts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6120"/>
      </w:pPr>
      <w:rPr>
        <w:rFonts w:ascii="OpenSymbol" w:hAnsi="OpenSymbol" w:cs="OpenSymbol"/>
        <w:u w:val="none"/>
      </w:rPr>
    </w:lvl>
  </w:abstractNum>
  <w:abstractNum w:abstractNumId="2" w15:restartNumberingAfterBreak="0">
    <w:nsid w:val="00000006"/>
    <w:multiLevelType w:val="multilevel"/>
    <w:tmpl w:val="00000006"/>
    <w:name w:val="WWNum6"/>
    <w:lvl w:ilvl="0">
      <w:start w:val="1"/>
      <w:numFmt w:val="bullet"/>
      <w:lvlText w:val=""/>
      <w:lvlJc w:val="left"/>
      <w:pPr>
        <w:tabs>
          <w:tab w:val="num" w:pos="0"/>
        </w:tabs>
        <w:ind w:left="720" w:firstLine="360"/>
      </w:pPr>
      <w:rPr>
        <w:rFonts w:ascii="Symbol" w:hAnsi="Symbol" w:cs="Symbol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firstLine="1080"/>
      </w:pPr>
      <w:rPr>
        <w:rFonts w:ascii="Wingdings 2" w:hAnsi="Wingdings 2" w:cs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800"/>
      </w:pPr>
      <w:rPr>
        <w:rFonts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firstLine="2520"/>
      </w:pPr>
      <w:rPr>
        <w:rFonts w:ascii="Wingdings" w:hAnsi="Wingdings" w:cs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firstLine="3240"/>
      </w:pPr>
      <w:rPr>
        <w:rFonts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3960"/>
      </w:pPr>
      <w:rPr>
        <w:rFonts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firstLine="4680"/>
      </w:pPr>
      <w:rPr>
        <w:rFonts w:ascii="Wingdings" w:hAnsi="Wingdings" w:cs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firstLine="5400"/>
      </w:pPr>
      <w:rPr>
        <w:rFonts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6120"/>
      </w:pPr>
      <w:rPr>
        <w:rFonts w:ascii="OpenSymbol" w:hAnsi="OpenSymbol" w:cs="OpenSymbol"/>
        <w:u w:val="none"/>
      </w:rPr>
    </w:lvl>
  </w:abstractNum>
  <w:abstractNum w:abstractNumId="3" w15:restartNumberingAfterBreak="0">
    <w:nsid w:val="00000007"/>
    <w:multiLevelType w:val="multilevel"/>
    <w:tmpl w:val="00000007"/>
    <w:name w:val="WWNum7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8"/>
    <w:multiLevelType w:val="multilevel"/>
    <w:tmpl w:val="00000008"/>
    <w:name w:val="WWNum8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17"/>
    <w:multiLevelType w:val="multilevel"/>
    <w:tmpl w:val="00000017"/>
    <w:name w:val="WWNum23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2089B"/>
    <w:multiLevelType w:val="hybridMultilevel"/>
    <w:tmpl w:val="A6DE43FE"/>
    <w:lvl w:ilvl="0" w:tplc="8F788FEA">
      <w:start w:val="1"/>
      <w:numFmt w:val="bullet"/>
      <w:pStyle w:val="BulletedFarsiNormal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660C64"/>
    <w:multiLevelType w:val="hybridMultilevel"/>
    <w:tmpl w:val="863E6D46"/>
    <w:lvl w:ilvl="0" w:tplc="6DF48E1E">
      <w:start w:val="1"/>
      <w:numFmt w:val="bullet"/>
      <w:pStyle w:val="Mybasic1"/>
      <w:lvlText w:val=""/>
      <w:lvlJc w:val="left"/>
      <w:pPr>
        <w:ind w:left="140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215868" w:themeColor="accent5" w:themeShade="80"/>
        <w:spacing w:val="0"/>
        <w:kern w:val="0"/>
        <w:position w:val="0"/>
        <w:sz w:val="24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08170772"/>
    <w:multiLevelType w:val="hybridMultilevel"/>
    <w:tmpl w:val="7FF411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2602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A2F6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4C34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8629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5DA50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8E40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3C09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B2F5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670D49"/>
    <w:multiLevelType w:val="hybridMultilevel"/>
    <w:tmpl w:val="D2B4D2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1F497D" w:themeColor="tex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9F717F"/>
    <w:multiLevelType w:val="hybridMultilevel"/>
    <w:tmpl w:val="55E49336"/>
    <w:lvl w:ilvl="0" w:tplc="D040B7E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C7060D1"/>
    <w:multiLevelType w:val="hybridMultilevel"/>
    <w:tmpl w:val="03A67A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1F497D" w:themeColor="tex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F20B5B"/>
    <w:multiLevelType w:val="hybridMultilevel"/>
    <w:tmpl w:val="6A5835E2"/>
    <w:lvl w:ilvl="0" w:tplc="04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3" w15:restartNumberingAfterBreak="0">
    <w:nsid w:val="12C4139E"/>
    <w:multiLevelType w:val="hybridMultilevel"/>
    <w:tmpl w:val="920AEF82"/>
    <w:lvl w:ilvl="0" w:tplc="41582C1C">
      <w:numFmt w:val="bullet"/>
      <w:lvlText w:val="-"/>
      <w:lvlJc w:val="left"/>
      <w:pPr>
        <w:ind w:left="1400" w:hanging="360"/>
      </w:pPr>
      <w:rPr>
        <w:rFonts w:ascii="Calibri" w:eastAsiaTheme="minorHAnsi" w:hAnsi="Calibri" w:cs="B Nazanin" w:hint="default"/>
        <w:color w:val="215868" w:themeColor="accent5" w:themeShade="8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171F421F"/>
    <w:multiLevelType w:val="multilevel"/>
    <w:tmpl w:val="DD4C519C"/>
    <w:lvl w:ilvl="0">
      <w:start w:val="1"/>
      <w:numFmt w:val="decimal"/>
      <w:pStyle w:val="Mytitr1"/>
      <w:lvlText w:val="%1"/>
      <w:lvlJc w:val="left"/>
      <w:pPr>
        <w:ind w:left="142" w:firstLine="0"/>
      </w:pPr>
      <w:rPr>
        <w:rFonts w:ascii="Calibri" w:hAnsi="Calibri" w:cs="B Mitra" w:hint="default"/>
        <w:color w:val="31849B" w:themeColor="accent5" w:themeShade="BF"/>
      </w:rPr>
    </w:lvl>
    <w:lvl w:ilvl="1">
      <w:start w:val="1"/>
      <w:numFmt w:val="decimal"/>
      <w:pStyle w:val="Mytitr2"/>
      <w:suff w:val="space"/>
      <w:lvlText w:val="%1-%2."/>
      <w:lvlJc w:val="left"/>
      <w:pPr>
        <w:ind w:left="425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31849B" w:themeColor="accent5" w:themeShade="BF"/>
        <w:spacing w:val="0"/>
        <w:kern w:val="0"/>
        <w:position w:val="0"/>
        <w:u w:val="none"/>
        <w:vertAlign w:val="baseline"/>
        <w:em w:val="none"/>
        <w:specVanish w:val="0"/>
      </w:rPr>
    </w:lvl>
    <w:lvl w:ilvl="2">
      <w:start w:val="1"/>
      <w:numFmt w:val="decimal"/>
      <w:pStyle w:val="Mytitr3"/>
      <w:suff w:val="space"/>
      <w:lvlText w:val="%1-%2-%3."/>
      <w:lvlJc w:val="left"/>
      <w:pPr>
        <w:ind w:left="425" w:firstLine="0"/>
      </w:pPr>
      <w:rPr>
        <w:rFonts w:ascii="Calibri" w:hAnsi="Calibri" w:cs="B Mitra" w:hint="default"/>
        <w:color w:val="31849B" w:themeColor="accent5" w:themeShade="BF"/>
      </w:rPr>
    </w:lvl>
    <w:lvl w:ilvl="3">
      <w:start w:val="1"/>
      <w:numFmt w:val="decimal"/>
      <w:pStyle w:val="Mytitr2"/>
      <w:suff w:val="space"/>
      <w:lvlText w:val="%1-%2-%3-%4."/>
      <w:lvlJc w:val="left"/>
      <w:pPr>
        <w:ind w:left="513" w:firstLine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1849B" w:themeColor="accent5" w:themeShade="BF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none"/>
      <w:lvlText w:val="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0D12B19"/>
    <w:multiLevelType w:val="hybridMultilevel"/>
    <w:tmpl w:val="3F1EC6BA"/>
    <w:lvl w:ilvl="0" w:tplc="1E086722">
      <w:numFmt w:val="bullet"/>
      <w:lvlText w:val="-"/>
      <w:lvlJc w:val="left"/>
      <w:pPr>
        <w:ind w:left="144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950673"/>
    <w:multiLevelType w:val="hybridMultilevel"/>
    <w:tmpl w:val="DB365CAC"/>
    <w:lvl w:ilvl="0" w:tplc="0409001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A9AD8C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000000" w:themeColor="text1"/>
        <w:sz w:val="24"/>
        <w:szCs w:val="24"/>
      </w:rPr>
    </w:lvl>
    <w:lvl w:ilvl="2" w:tplc="0409001B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E150E7"/>
    <w:multiLevelType w:val="hybridMultilevel"/>
    <w:tmpl w:val="66DA37DC"/>
    <w:lvl w:ilvl="0" w:tplc="1FD21652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  <w:color w:val="215868" w:themeColor="accent5" w:themeShade="80"/>
        <w:sz w:val="24"/>
        <w:szCs w:val="28"/>
      </w:rPr>
    </w:lvl>
    <w:lvl w:ilvl="1" w:tplc="040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3B2C5720"/>
    <w:multiLevelType w:val="hybridMultilevel"/>
    <w:tmpl w:val="A262019A"/>
    <w:lvl w:ilvl="0" w:tplc="1E086722">
      <w:numFmt w:val="bullet"/>
      <w:lvlText w:val="-"/>
      <w:lvlJc w:val="left"/>
      <w:pPr>
        <w:ind w:left="1080" w:hanging="360"/>
      </w:pPr>
      <w:rPr>
        <w:rFonts w:ascii="Calibri" w:eastAsia="Calibri" w:hAnsi="Calibri" w:cs="B Nazanin" w:hint="default"/>
      </w:rPr>
    </w:lvl>
    <w:lvl w:ilvl="1" w:tplc="04090019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1245CC"/>
    <w:multiLevelType w:val="hybridMultilevel"/>
    <w:tmpl w:val="C27A675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8181265"/>
    <w:multiLevelType w:val="hybridMultilevel"/>
    <w:tmpl w:val="B9E65272"/>
    <w:lvl w:ilvl="0" w:tplc="194CEC9E">
      <w:start w:val="1"/>
      <w:numFmt w:val="decimal"/>
      <w:lvlText w:val="%1."/>
      <w:lvlJc w:val="left"/>
      <w:pPr>
        <w:ind w:left="360" w:hanging="360"/>
      </w:pPr>
      <w:rPr>
        <w:rFonts w:hint="default"/>
        <w:color w:val="1F497D" w:themeColor="tex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B657A"/>
    <w:multiLevelType w:val="hybridMultilevel"/>
    <w:tmpl w:val="91C81ADE"/>
    <w:lvl w:ilvl="0" w:tplc="1E086722">
      <w:numFmt w:val="bullet"/>
      <w:lvlText w:val="-"/>
      <w:lvlJc w:val="left"/>
      <w:pPr>
        <w:ind w:left="108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FC1C62"/>
    <w:multiLevelType w:val="hybridMultilevel"/>
    <w:tmpl w:val="4AD8B6C4"/>
    <w:lvl w:ilvl="0" w:tplc="8192289C">
      <w:start w:val="6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EE3F67"/>
    <w:multiLevelType w:val="hybridMultilevel"/>
    <w:tmpl w:val="01AA41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2602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A2F6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4C34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8629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5DA50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8E40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3C09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B2F5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29326B"/>
    <w:multiLevelType w:val="multilevel"/>
    <w:tmpl w:val="B93600BA"/>
    <w:styleLink w:val="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cs="Zar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9F35FB"/>
    <w:multiLevelType w:val="hybridMultilevel"/>
    <w:tmpl w:val="697E6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215B2D"/>
    <w:multiLevelType w:val="hybridMultilevel"/>
    <w:tmpl w:val="8452E184"/>
    <w:lvl w:ilvl="0" w:tplc="202A54EA">
      <w:start w:val="1"/>
      <w:numFmt w:val="bullet"/>
      <w:pStyle w:val="Mybullet1"/>
      <w:lvlText w:val=""/>
      <w:lvlJc w:val="left"/>
      <w:pPr>
        <w:ind w:left="720" w:hanging="360"/>
      </w:pPr>
      <w:rPr>
        <w:rFonts w:ascii="Symbol" w:hAnsi="Symbol" w:hint="default"/>
        <w:color w:val="215868" w:themeColor="accent5" w:themeShade="8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7B232A"/>
    <w:multiLevelType w:val="hybridMultilevel"/>
    <w:tmpl w:val="51D81FE0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8" w15:restartNumberingAfterBreak="0">
    <w:nsid w:val="745B1421"/>
    <w:multiLevelType w:val="multilevel"/>
    <w:tmpl w:val="133657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F497D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4"/>
  </w:num>
  <w:num w:numId="3">
    <w:abstractNumId w:val="7"/>
  </w:num>
  <w:num w:numId="4">
    <w:abstractNumId w:val="24"/>
  </w:num>
  <w:num w:numId="5">
    <w:abstractNumId w:val="6"/>
  </w:num>
  <w:num w:numId="6">
    <w:abstractNumId w:val="13"/>
  </w:num>
  <w:num w:numId="7">
    <w:abstractNumId w:val="8"/>
  </w:num>
  <w:num w:numId="8">
    <w:abstractNumId w:val="18"/>
  </w:num>
  <w:num w:numId="9">
    <w:abstractNumId w:val="17"/>
  </w:num>
  <w:num w:numId="10">
    <w:abstractNumId w:val="10"/>
  </w:num>
  <w:num w:numId="11">
    <w:abstractNumId w:val="16"/>
  </w:num>
  <w:num w:numId="12">
    <w:abstractNumId w:val="25"/>
  </w:num>
  <w:num w:numId="13">
    <w:abstractNumId w:val="12"/>
  </w:num>
  <w:num w:numId="14">
    <w:abstractNumId w:val="20"/>
  </w:num>
  <w:num w:numId="15">
    <w:abstractNumId w:val="19"/>
  </w:num>
  <w:num w:numId="16">
    <w:abstractNumId w:val="23"/>
  </w:num>
  <w:num w:numId="17">
    <w:abstractNumId w:val="15"/>
  </w:num>
  <w:num w:numId="18">
    <w:abstractNumId w:val="21"/>
  </w:num>
  <w:num w:numId="19">
    <w:abstractNumId w:val="27"/>
  </w:num>
  <w:num w:numId="20">
    <w:abstractNumId w:val="11"/>
  </w:num>
  <w:num w:numId="21">
    <w:abstractNumId w:val="9"/>
  </w:num>
  <w:num w:numId="22">
    <w:abstractNumId w:val="22"/>
  </w:num>
  <w:num w:numId="23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numRestart w:val="eachPage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8AA"/>
    <w:rsid w:val="00000284"/>
    <w:rsid w:val="00000383"/>
    <w:rsid w:val="00000D78"/>
    <w:rsid w:val="00000F53"/>
    <w:rsid w:val="00001780"/>
    <w:rsid w:val="0000223E"/>
    <w:rsid w:val="000024F8"/>
    <w:rsid w:val="000026BB"/>
    <w:rsid w:val="00002751"/>
    <w:rsid w:val="00002964"/>
    <w:rsid w:val="00002D92"/>
    <w:rsid w:val="000031C1"/>
    <w:rsid w:val="0000435A"/>
    <w:rsid w:val="00004659"/>
    <w:rsid w:val="000049DF"/>
    <w:rsid w:val="00007F06"/>
    <w:rsid w:val="000105D6"/>
    <w:rsid w:val="000109B8"/>
    <w:rsid w:val="000113C8"/>
    <w:rsid w:val="0001153E"/>
    <w:rsid w:val="0001159A"/>
    <w:rsid w:val="000120F3"/>
    <w:rsid w:val="00013B9E"/>
    <w:rsid w:val="00014440"/>
    <w:rsid w:val="00014BDB"/>
    <w:rsid w:val="000154F3"/>
    <w:rsid w:val="00015CE9"/>
    <w:rsid w:val="00015D95"/>
    <w:rsid w:val="0001697D"/>
    <w:rsid w:val="00016E64"/>
    <w:rsid w:val="000174A5"/>
    <w:rsid w:val="00020129"/>
    <w:rsid w:val="00020225"/>
    <w:rsid w:val="0002063F"/>
    <w:rsid w:val="00022AF1"/>
    <w:rsid w:val="000241E0"/>
    <w:rsid w:val="00024463"/>
    <w:rsid w:val="000247BF"/>
    <w:rsid w:val="00025337"/>
    <w:rsid w:val="000254AF"/>
    <w:rsid w:val="00025EAA"/>
    <w:rsid w:val="00026E9D"/>
    <w:rsid w:val="00030449"/>
    <w:rsid w:val="000307E8"/>
    <w:rsid w:val="0003116C"/>
    <w:rsid w:val="00033656"/>
    <w:rsid w:val="00033D1C"/>
    <w:rsid w:val="0003480A"/>
    <w:rsid w:val="00035345"/>
    <w:rsid w:val="0003679D"/>
    <w:rsid w:val="00036B01"/>
    <w:rsid w:val="000403C3"/>
    <w:rsid w:val="00040A91"/>
    <w:rsid w:val="00041781"/>
    <w:rsid w:val="00041803"/>
    <w:rsid w:val="0004228D"/>
    <w:rsid w:val="00042566"/>
    <w:rsid w:val="0004275B"/>
    <w:rsid w:val="000430F7"/>
    <w:rsid w:val="0004399C"/>
    <w:rsid w:val="0004444B"/>
    <w:rsid w:val="000447D9"/>
    <w:rsid w:val="00044DB1"/>
    <w:rsid w:val="00045873"/>
    <w:rsid w:val="00045F31"/>
    <w:rsid w:val="000462FD"/>
    <w:rsid w:val="00046DCC"/>
    <w:rsid w:val="00047BF9"/>
    <w:rsid w:val="00047C7C"/>
    <w:rsid w:val="000501EC"/>
    <w:rsid w:val="00050255"/>
    <w:rsid w:val="00050469"/>
    <w:rsid w:val="00050EC1"/>
    <w:rsid w:val="000516FD"/>
    <w:rsid w:val="0005253C"/>
    <w:rsid w:val="0005288E"/>
    <w:rsid w:val="00052F16"/>
    <w:rsid w:val="000544BE"/>
    <w:rsid w:val="00055449"/>
    <w:rsid w:val="000558C3"/>
    <w:rsid w:val="000558EE"/>
    <w:rsid w:val="000563B2"/>
    <w:rsid w:val="000564C7"/>
    <w:rsid w:val="00056745"/>
    <w:rsid w:val="00057C47"/>
    <w:rsid w:val="00060111"/>
    <w:rsid w:val="00060457"/>
    <w:rsid w:val="000609EC"/>
    <w:rsid w:val="00060C78"/>
    <w:rsid w:val="00060E77"/>
    <w:rsid w:val="00063072"/>
    <w:rsid w:val="000630F9"/>
    <w:rsid w:val="00063D16"/>
    <w:rsid w:val="000644E7"/>
    <w:rsid w:val="0006459A"/>
    <w:rsid w:val="00064D0B"/>
    <w:rsid w:val="000652FF"/>
    <w:rsid w:val="000656E3"/>
    <w:rsid w:val="000664E1"/>
    <w:rsid w:val="00066697"/>
    <w:rsid w:val="000668DB"/>
    <w:rsid w:val="000707EE"/>
    <w:rsid w:val="00070E9C"/>
    <w:rsid w:val="00071C8B"/>
    <w:rsid w:val="00072BE6"/>
    <w:rsid w:val="000738AF"/>
    <w:rsid w:val="000739DD"/>
    <w:rsid w:val="00073A5D"/>
    <w:rsid w:val="000744A4"/>
    <w:rsid w:val="00074641"/>
    <w:rsid w:val="00074C41"/>
    <w:rsid w:val="00075D49"/>
    <w:rsid w:val="00075E3E"/>
    <w:rsid w:val="00077006"/>
    <w:rsid w:val="000771CD"/>
    <w:rsid w:val="00077345"/>
    <w:rsid w:val="000774B7"/>
    <w:rsid w:val="000778D7"/>
    <w:rsid w:val="0008070F"/>
    <w:rsid w:val="00082898"/>
    <w:rsid w:val="00083554"/>
    <w:rsid w:val="0008371F"/>
    <w:rsid w:val="00083764"/>
    <w:rsid w:val="00083B6A"/>
    <w:rsid w:val="00084E53"/>
    <w:rsid w:val="00085367"/>
    <w:rsid w:val="000870C8"/>
    <w:rsid w:val="00087576"/>
    <w:rsid w:val="000901C0"/>
    <w:rsid w:val="00090687"/>
    <w:rsid w:val="00090767"/>
    <w:rsid w:val="00090AF7"/>
    <w:rsid w:val="000915EA"/>
    <w:rsid w:val="00092872"/>
    <w:rsid w:val="000937DC"/>
    <w:rsid w:val="00093918"/>
    <w:rsid w:val="00093B6C"/>
    <w:rsid w:val="00094873"/>
    <w:rsid w:val="00096353"/>
    <w:rsid w:val="0009685F"/>
    <w:rsid w:val="00097087"/>
    <w:rsid w:val="000979A5"/>
    <w:rsid w:val="000A018A"/>
    <w:rsid w:val="000A049C"/>
    <w:rsid w:val="000A0C8B"/>
    <w:rsid w:val="000A1165"/>
    <w:rsid w:val="000A22F2"/>
    <w:rsid w:val="000A250D"/>
    <w:rsid w:val="000A2735"/>
    <w:rsid w:val="000A2E9E"/>
    <w:rsid w:val="000A30AA"/>
    <w:rsid w:val="000A30DC"/>
    <w:rsid w:val="000A32CC"/>
    <w:rsid w:val="000A357A"/>
    <w:rsid w:val="000A5E8B"/>
    <w:rsid w:val="000A66B6"/>
    <w:rsid w:val="000A6F1E"/>
    <w:rsid w:val="000A7A8C"/>
    <w:rsid w:val="000A7C3C"/>
    <w:rsid w:val="000B0718"/>
    <w:rsid w:val="000B138B"/>
    <w:rsid w:val="000B1D18"/>
    <w:rsid w:val="000B264C"/>
    <w:rsid w:val="000B2DDC"/>
    <w:rsid w:val="000B3079"/>
    <w:rsid w:val="000B322B"/>
    <w:rsid w:val="000B334D"/>
    <w:rsid w:val="000B4564"/>
    <w:rsid w:val="000B47D7"/>
    <w:rsid w:val="000B60EE"/>
    <w:rsid w:val="000B6429"/>
    <w:rsid w:val="000B66B8"/>
    <w:rsid w:val="000B7016"/>
    <w:rsid w:val="000B79BE"/>
    <w:rsid w:val="000B7F73"/>
    <w:rsid w:val="000C0B23"/>
    <w:rsid w:val="000C132D"/>
    <w:rsid w:val="000C2CE0"/>
    <w:rsid w:val="000C39FE"/>
    <w:rsid w:val="000C4056"/>
    <w:rsid w:val="000C4660"/>
    <w:rsid w:val="000C4781"/>
    <w:rsid w:val="000C4BEE"/>
    <w:rsid w:val="000C4C61"/>
    <w:rsid w:val="000C61F3"/>
    <w:rsid w:val="000C7C70"/>
    <w:rsid w:val="000D23C1"/>
    <w:rsid w:val="000D2A23"/>
    <w:rsid w:val="000D2C6B"/>
    <w:rsid w:val="000D2D79"/>
    <w:rsid w:val="000D384A"/>
    <w:rsid w:val="000D42EA"/>
    <w:rsid w:val="000D4BC2"/>
    <w:rsid w:val="000D6909"/>
    <w:rsid w:val="000D7C0C"/>
    <w:rsid w:val="000D7F38"/>
    <w:rsid w:val="000E0176"/>
    <w:rsid w:val="000E1AD3"/>
    <w:rsid w:val="000E2262"/>
    <w:rsid w:val="000E2F41"/>
    <w:rsid w:val="000E483A"/>
    <w:rsid w:val="000E49BD"/>
    <w:rsid w:val="000E57BF"/>
    <w:rsid w:val="000E5A08"/>
    <w:rsid w:val="000E5A27"/>
    <w:rsid w:val="000E6B40"/>
    <w:rsid w:val="000E7F75"/>
    <w:rsid w:val="000F2B60"/>
    <w:rsid w:val="000F3302"/>
    <w:rsid w:val="000F34F8"/>
    <w:rsid w:val="000F3A96"/>
    <w:rsid w:val="000F3BC6"/>
    <w:rsid w:val="000F4043"/>
    <w:rsid w:val="000F44D7"/>
    <w:rsid w:val="000F49F1"/>
    <w:rsid w:val="000F4F25"/>
    <w:rsid w:val="000F5C2D"/>
    <w:rsid w:val="000F628A"/>
    <w:rsid w:val="000F6C27"/>
    <w:rsid w:val="000F6C78"/>
    <w:rsid w:val="000F72FF"/>
    <w:rsid w:val="000F799A"/>
    <w:rsid w:val="00100070"/>
    <w:rsid w:val="0010293D"/>
    <w:rsid w:val="00106131"/>
    <w:rsid w:val="00106B46"/>
    <w:rsid w:val="00106F03"/>
    <w:rsid w:val="00107478"/>
    <w:rsid w:val="0011050B"/>
    <w:rsid w:val="00110815"/>
    <w:rsid w:val="001108E0"/>
    <w:rsid w:val="001111EC"/>
    <w:rsid w:val="001113CC"/>
    <w:rsid w:val="00112375"/>
    <w:rsid w:val="00112F3C"/>
    <w:rsid w:val="001134F0"/>
    <w:rsid w:val="00113B5F"/>
    <w:rsid w:val="00113C60"/>
    <w:rsid w:val="00115433"/>
    <w:rsid w:val="00115F5C"/>
    <w:rsid w:val="001169EE"/>
    <w:rsid w:val="00120AC0"/>
    <w:rsid w:val="001217B4"/>
    <w:rsid w:val="00121A62"/>
    <w:rsid w:val="00122334"/>
    <w:rsid w:val="00122388"/>
    <w:rsid w:val="00122465"/>
    <w:rsid w:val="001229EB"/>
    <w:rsid w:val="00123019"/>
    <w:rsid w:val="001233D4"/>
    <w:rsid w:val="00123971"/>
    <w:rsid w:val="0012453F"/>
    <w:rsid w:val="00124B64"/>
    <w:rsid w:val="0012502A"/>
    <w:rsid w:val="00125204"/>
    <w:rsid w:val="00125F2C"/>
    <w:rsid w:val="001267BA"/>
    <w:rsid w:val="001268BE"/>
    <w:rsid w:val="00126F16"/>
    <w:rsid w:val="00127623"/>
    <w:rsid w:val="00127EBD"/>
    <w:rsid w:val="00130267"/>
    <w:rsid w:val="00130B19"/>
    <w:rsid w:val="00130B46"/>
    <w:rsid w:val="00130FC9"/>
    <w:rsid w:val="001317AE"/>
    <w:rsid w:val="00131D7B"/>
    <w:rsid w:val="00132D01"/>
    <w:rsid w:val="0013318E"/>
    <w:rsid w:val="00133394"/>
    <w:rsid w:val="0013364E"/>
    <w:rsid w:val="001337DF"/>
    <w:rsid w:val="00134090"/>
    <w:rsid w:val="00134382"/>
    <w:rsid w:val="001352A6"/>
    <w:rsid w:val="0013572D"/>
    <w:rsid w:val="00135D61"/>
    <w:rsid w:val="00135DC7"/>
    <w:rsid w:val="00136064"/>
    <w:rsid w:val="001361A4"/>
    <w:rsid w:val="00136BAA"/>
    <w:rsid w:val="00137AA8"/>
    <w:rsid w:val="00137FAF"/>
    <w:rsid w:val="00137FB2"/>
    <w:rsid w:val="00140373"/>
    <w:rsid w:val="0014043A"/>
    <w:rsid w:val="001407FA"/>
    <w:rsid w:val="00142403"/>
    <w:rsid w:val="00142CFF"/>
    <w:rsid w:val="00144247"/>
    <w:rsid w:val="0014481D"/>
    <w:rsid w:val="00144C76"/>
    <w:rsid w:val="00144CCA"/>
    <w:rsid w:val="001455CC"/>
    <w:rsid w:val="0014671E"/>
    <w:rsid w:val="001469EE"/>
    <w:rsid w:val="00146E9E"/>
    <w:rsid w:val="001472F1"/>
    <w:rsid w:val="00147608"/>
    <w:rsid w:val="00147AAD"/>
    <w:rsid w:val="001501DE"/>
    <w:rsid w:val="00150E79"/>
    <w:rsid w:val="001516EA"/>
    <w:rsid w:val="001531A5"/>
    <w:rsid w:val="001531CD"/>
    <w:rsid w:val="001534BC"/>
    <w:rsid w:val="00155097"/>
    <w:rsid w:val="00156721"/>
    <w:rsid w:val="001568E1"/>
    <w:rsid w:val="001568EF"/>
    <w:rsid w:val="001569FF"/>
    <w:rsid w:val="001570C8"/>
    <w:rsid w:val="00157468"/>
    <w:rsid w:val="001603F2"/>
    <w:rsid w:val="00160872"/>
    <w:rsid w:val="001608BB"/>
    <w:rsid w:val="00160A77"/>
    <w:rsid w:val="0016121B"/>
    <w:rsid w:val="00161B5B"/>
    <w:rsid w:val="00164ED0"/>
    <w:rsid w:val="0016603A"/>
    <w:rsid w:val="00167602"/>
    <w:rsid w:val="00167D5D"/>
    <w:rsid w:val="00171920"/>
    <w:rsid w:val="00171F0C"/>
    <w:rsid w:val="0017288B"/>
    <w:rsid w:val="00172F00"/>
    <w:rsid w:val="00172F03"/>
    <w:rsid w:val="001731D5"/>
    <w:rsid w:val="00173EA8"/>
    <w:rsid w:val="001749E5"/>
    <w:rsid w:val="00174E5E"/>
    <w:rsid w:val="00175166"/>
    <w:rsid w:val="001756B2"/>
    <w:rsid w:val="00176DB6"/>
    <w:rsid w:val="001771E6"/>
    <w:rsid w:val="00177E21"/>
    <w:rsid w:val="00177F06"/>
    <w:rsid w:val="0018075F"/>
    <w:rsid w:val="001825EC"/>
    <w:rsid w:val="0018262C"/>
    <w:rsid w:val="00183103"/>
    <w:rsid w:val="00183CAD"/>
    <w:rsid w:val="001843B4"/>
    <w:rsid w:val="001849DC"/>
    <w:rsid w:val="00184F7C"/>
    <w:rsid w:val="00184FB0"/>
    <w:rsid w:val="00185146"/>
    <w:rsid w:val="00185ACB"/>
    <w:rsid w:val="00186980"/>
    <w:rsid w:val="00186E1E"/>
    <w:rsid w:val="001878DB"/>
    <w:rsid w:val="001902F2"/>
    <w:rsid w:val="00192084"/>
    <w:rsid w:val="00192E5F"/>
    <w:rsid w:val="001944B8"/>
    <w:rsid w:val="001944C6"/>
    <w:rsid w:val="00194882"/>
    <w:rsid w:val="00194C68"/>
    <w:rsid w:val="00195160"/>
    <w:rsid w:val="00196691"/>
    <w:rsid w:val="001971DB"/>
    <w:rsid w:val="00197329"/>
    <w:rsid w:val="00197572"/>
    <w:rsid w:val="00197BC8"/>
    <w:rsid w:val="00197ED3"/>
    <w:rsid w:val="001A0133"/>
    <w:rsid w:val="001A0DD8"/>
    <w:rsid w:val="001A23CF"/>
    <w:rsid w:val="001A2520"/>
    <w:rsid w:val="001A37D1"/>
    <w:rsid w:val="001A4EE2"/>
    <w:rsid w:val="001A5868"/>
    <w:rsid w:val="001A58DC"/>
    <w:rsid w:val="001A6466"/>
    <w:rsid w:val="001A6577"/>
    <w:rsid w:val="001A6E5E"/>
    <w:rsid w:val="001B06E1"/>
    <w:rsid w:val="001B08C8"/>
    <w:rsid w:val="001B08CF"/>
    <w:rsid w:val="001B1189"/>
    <w:rsid w:val="001B1511"/>
    <w:rsid w:val="001B196B"/>
    <w:rsid w:val="001B34D8"/>
    <w:rsid w:val="001B3FDB"/>
    <w:rsid w:val="001B4299"/>
    <w:rsid w:val="001B4554"/>
    <w:rsid w:val="001B6209"/>
    <w:rsid w:val="001C16F1"/>
    <w:rsid w:val="001C2BFA"/>
    <w:rsid w:val="001C2FE9"/>
    <w:rsid w:val="001C414D"/>
    <w:rsid w:val="001C553D"/>
    <w:rsid w:val="001C5B4A"/>
    <w:rsid w:val="001C5EDC"/>
    <w:rsid w:val="001C6020"/>
    <w:rsid w:val="001C6976"/>
    <w:rsid w:val="001C74F5"/>
    <w:rsid w:val="001D3148"/>
    <w:rsid w:val="001D3891"/>
    <w:rsid w:val="001D3CC7"/>
    <w:rsid w:val="001D5B74"/>
    <w:rsid w:val="001D6763"/>
    <w:rsid w:val="001D6946"/>
    <w:rsid w:val="001D7582"/>
    <w:rsid w:val="001D7735"/>
    <w:rsid w:val="001D7C55"/>
    <w:rsid w:val="001E183D"/>
    <w:rsid w:val="001E2077"/>
    <w:rsid w:val="001E2AC2"/>
    <w:rsid w:val="001E3304"/>
    <w:rsid w:val="001E36A6"/>
    <w:rsid w:val="001E453F"/>
    <w:rsid w:val="001E45F7"/>
    <w:rsid w:val="001E4880"/>
    <w:rsid w:val="001E54E4"/>
    <w:rsid w:val="001E5C10"/>
    <w:rsid w:val="001E6095"/>
    <w:rsid w:val="001E6843"/>
    <w:rsid w:val="001E7BF0"/>
    <w:rsid w:val="001E7C8C"/>
    <w:rsid w:val="001F09C0"/>
    <w:rsid w:val="001F175B"/>
    <w:rsid w:val="001F2C20"/>
    <w:rsid w:val="001F461A"/>
    <w:rsid w:val="001F4F2C"/>
    <w:rsid w:val="001F52FD"/>
    <w:rsid w:val="001F5570"/>
    <w:rsid w:val="001F57BA"/>
    <w:rsid w:val="001F7725"/>
    <w:rsid w:val="001F7F02"/>
    <w:rsid w:val="0020105F"/>
    <w:rsid w:val="002011AE"/>
    <w:rsid w:val="002012ED"/>
    <w:rsid w:val="002017E3"/>
    <w:rsid w:val="00201946"/>
    <w:rsid w:val="002022E6"/>
    <w:rsid w:val="00202D04"/>
    <w:rsid w:val="00203DD1"/>
    <w:rsid w:val="00204955"/>
    <w:rsid w:val="0020535F"/>
    <w:rsid w:val="00205380"/>
    <w:rsid w:val="002101C4"/>
    <w:rsid w:val="00211AA9"/>
    <w:rsid w:val="00211D1B"/>
    <w:rsid w:val="00212119"/>
    <w:rsid w:val="00212738"/>
    <w:rsid w:val="00212EEA"/>
    <w:rsid w:val="002135F2"/>
    <w:rsid w:val="00214880"/>
    <w:rsid w:val="00214F4F"/>
    <w:rsid w:val="00215691"/>
    <w:rsid w:val="002156B1"/>
    <w:rsid w:val="002160C2"/>
    <w:rsid w:val="00216135"/>
    <w:rsid w:val="00216786"/>
    <w:rsid w:val="00216B04"/>
    <w:rsid w:val="00217782"/>
    <w:rsid w:val="00217FC9"/>
    <w:rsid w:val="00220433"/>
    <w:rsid w:val="002204A3"/>
    <w:rsid w:val="002212BB"/>
    <w:rsid w:val="00221FD8"/>
    <w:rsid w:val="00223843"/>
    <w:rsid w:val="0022388F"/>
    <w:rsid w:val="002238EA"/>
    <w:rsid w:val="00223F5C"/>
    <w:rsid w:val="00224061"/>
    <w:rsid w:val="0022589C"/>
    <w:rsid w:val="00225F5F"/>
    <w:rsid w:val="00226A6D"/>
    <w:rsid w:val="0022759B"/>
    <w:rsid w:val="00230381"/>
    <w:rsid w:val="002308CC"/>
    <w:rsid w:val="00230BE3"/>
    <w:rsid w:val="00231633"/>
    <w:rsid w:val="00231AD1"/>
    <w:rsid w:val="00232278"/>
    <w:rsid w:val="0023312A"/>
    <w:rsid w:val="00233425"/>
    <w:rsid w:val="002340B3"/>
    <w:rsid w:val="00235103"/>
    <w:rsid w:val="00235571"/>
    <w:rsid w:val="00235913"/>
    <w:rsid w:val="00235BB3"/>
    <w:rsid w:val="00236182"/>
    <w:rsid w:val="00237CA3"/>
    <w:rsid w:val="002400AB"/>
    <w:rsid w:val="00240E1B"/>
    <w:rsid w:val="0024278F"/>
    <w:rsid w:val="00243222"/>
    <w:rsid w:val="00243BE2"/>
    <w:rsid w:val="00243DC9"/>
    <w:rsid w:val="002444AC"/>
    <w:rsid w:val="00244710"/>
    <w:rsid w:val="00244BBB"/>
    <w:rsid w:val="002455D0"/>
    <w:rsid w:val="00245631"/>
    <w:rsid w:val="002456EB"/>
    <w:rsid w:val="00245BEF"/>
    <w:rsid w:val="00246151"/>
    <w:rsid w:val="00246C8B"/>
    <w:rsid w:val="00247206"/>
    <w:rsid w:val="0024735C"/>
    <w:rsid w:val="002476C4"/>
    <w:rsid w:val="002478BA"/>
    <w:rsid w:val="00247F02"/>
    <w:rsid w:val="0025030C"/>
    <w:rsid w:val="00250B31"/>
    <w:rsid w:val="00253A2C"/>
    <w:rsid w:val="00254BE1"/>
    <w:rsid w:val="00254D6A"/>
    <w:rsid w:val="00255808"/>
    <w:rsid w:val="00256493"/>
    <w:rsid w:val="00256B52"/>
    <w:rsid w:val="00256C5E"/>
    <w:rsid w:val="0025703B"/>
    <w:rsid w:val="00257693"/>
    <w:rsid w:val="002577A8"/>
    <w:rsid w:val="00257BFF"/>
    <w:rsid w:val="002604AB"/>
    <w:rsid w:val="002605D3"/>
    <w:rsid w:val="00260705"/>
    <w:rsid w:val="00261050"/>
    <w:rsid w:val="002613C6"/>
    <w:rsid w:val="00261F7E"/>
    <w:rsid w:val="00262054"/>
    <w:rsid w:val="00262129"/>
    <w:rsid w:val="00263F56"/>
    <w:rsid w:val="002647B0"/>
    <w:rsid w:val="00264F27"/>
    <w:rsid w:val="00266A85"/>
    <w:rsid w:val="00266E66"/>
    <w:rsid w:val="0026707D"/>
    <w:rsid w:val="00270350"/>
    <w:rsid w:val="002705FE"/>
    <w:rsid w:val="00270A8B"/>
    <w:rsid w:val="002711F3"/>
    <w:rsid w:val="002719EF"/>
    <w:rsid w:val="00271A21"/>
    <w:rsid w:val="00271A5D"/>
    <w:rsid w:val="00271BCA"/>
    <w:rsid w:val="00271C6A"/>
    <w:rsid w:val="00273837"/>
    <w:rsid w:val="00274348"/>
    <w:rsid w:val="00275DFC"/>
    <w:rsid w:val="00276184"/>
    <w:rsid w:val="00277964"/>
    <w:rsid w:val="00277B2D"/>
    <w:rsid w:val="00277CB1"/>
    <w:rsid w:val="00277D19"/>
    <w:rsid w:val="00281C3D"/>
    <w:rsid w:val="00281EB2"/>
    <w:rsid w:val="00282F7F"/>
    <w:rsid w:val="00284398"/>
    <w:rsid w:val="002847A3"/>
    <w:rsid w:val="002860FF"/>
    <w:rsid w:val="0028685D"/>
    <w:rsid w:val="00286C4F"/>
    <w:rsid w:val="00287139"/>
    <w:rsid w:val="00287562"/>
    <w:rsid w:val="00287ADA"/>
    <w:rsid w:val="00287FE7"/>
    <w:rsid w:val="002901F1"/>
    <w:rsid w:val="002908CD"/>
    <w:rsid w:val="00290C84"/>
    <w:rsid w:val="00292584"/>
    <w:rsid w:val="002927E3"/>
    <w:rsid w:val="0029302C"/>
    <w:rsid w:val="0029307C"/>
    <w:rsid w:val="002938E7"/>
    <w:rsid w:val="00293D67"/>
    <w:rsid w:val="00295D2C"/>
    <w:rsid w:val="002961AD"/>
    <w:rsid w:val="002967B2"/>
    <w:rsid w:val="00296C16"/>
    <w:rsid w:val="002974C9"/>
    <w:rsid w:val="00297B63"/>
    <w:rsid w:val="00297C15"/>
    <w:rsid w:val="002A03CC"/>
    <w:rsid w:val="002A0E20"/>
    <w:rsid w:val="002A1362"/>
    <w:rsid w:val="002A18C3"/>
    <w:rsid w:val="002A24F9"/>
    <w:rsid w:val="002A2C25"/>
    <w:rsid w:val="002A2DB4"/>
    <w:rsid w:val="002A3034"/>
    <w:rsid w:val="002A30D6"/>
    <w:rsid w:val="002A3D72"/>
    <w:rsid w:val="002A409C"/>
    <w:rsid w:val="002A4C9E"/>
    <w:rsid w:val="002A4CE5"/>
    <w:rsid w:val="002A598C"/>
    <w:rsid w:val="002A59D6"/>
    <w:rsid w:val="002A5B14"/>
    <w:rsid w:val="002A5BDD"/>
    <w:rsid w:val="002A6118"/>
    <w:rsid w:val="002A6381"/>
    <w:rsid w:val="002A668A"/>
    <w:rsid w:val="002A69FD"/>
    <w:rsid w:val="002A777B"/>
    <w:rsid w:val="002A7A35"/>
    <w:rsid w:val="002B04CF"/>
    <w:rsid w:val="002B08BD"/>
    <w:rsid w:val="002B096D"/>
    <w:rsid w:val="002B15D8"/>
    <w:rsid w:val="002B2022"/>
    <w:rsid w:val="002B22D3"/>
    <w:rsid w:val="002B2564"/>
    <w:rsid w:val="002B29E7"/>
    <w:rsid w:val="002B2CEC"/>
    <w:rsid w:val="002B337E"/>
    <w:rsid w:val="002B3972"/>
    <w:rsid w:val="002B4808"/>
    <w:rsid w:val="002B53BF"/>
    <w:rsid w:val="002B547F"/>
    <w:rsid w:val="002B5E29"/>
    <w:rsid w:val="002B5F71"/>
    <w:rsid w:val="002B62F1"/>
    <w:rsid w:val="002B7359"/>
    <w:rsid w:val="002B73CC"/>
    <w:rsid w:val="002B7736"/>
    <w:rsid w:val="002C101D"/>
    <w:rsid w:val="002C129D"/>
    <w:rsid w:val="002C1B41"/>
    <w:rsid w:val="002C2731"/>
    <w:rsid w:val="002C2BF4"/>
    <w:rsid w:val="002C3484"/>
    <w:rsid w:val="002C3D1B"/>
    <w:rsid w:val="002C48CC"/>
    <w:rsid w:val="002C499D"/>
    <w:rsid w:val="002C4A27"/>
    <w:rsid w:val="002C4D50"/>
    <w:rsid w:val="002C64FC"/>
    <w:rsid w:val="002C680E"/>
    <w:rsid w:val="002C6A6B"/>
    <w:rsid w:val="002C7367"/>
    <w:rsid w:val="002C757F"/>
    <w:rsid w:val="002D01BA"/>
    <w:rsid w:val="002D0AE5"/>
    <w:rsid w:val="002D1167"/>
    <w:rsid w:val="002D2488"/>
    <w:rsid w:val="002D2B3B"/>
    <w:rsid w:val="002D392A"/>
    <w:rsid w:val="002D3AE0"/>
    <w:rsid w:val="002D4108"/>
    <w:rsid w:val="002D5099"/>
    <w:rsid w:val="002D5B71"/>
    <w:rsid w:val="002D623D"/>
    <w:rsid w:val="002D6A39"/>
    <w:rsid w:val="002D6F31"/>
    <w:rsid w:val="002D7714"/>
    <w:rsid w:val="002D79B8"/>
    <w:rsid w:val="002E092A"/>
    <w:rsid w:val="002E0975"/>
    <w:rsid w:val="002E0DB1"/>
    <w:rsid w:val="002E14DB"/>
    <w:rsid w:val="002E1674"/>
    <w:rsid w:val="002E180C"/>
    <w:rsid w:val="002E1DD7"/>
    <w:rsid w:val="002E1EC2"/>
    <w:rsid w:val="002E2056"/>
    <w:rsid w:val="002E4169"/>
    <w:rsid w:val="002E442B"/>
    <w:rsid w:val="002E4C53"/>
    <w:rsid w:val="002E56F8"/>
    <w:rsid w:val="002E5CE7"/>
    <w:rsid w:val="002E63C1"/>
    <w:rsid w:val="002E67F5"/>
    <w:rsid w:val="002E6AE3"/>
    <w:rsid w:val="002E732A"/>
    <w:rsid w:val="002E75F6"/>
    <w:rsid w:val="002E7C5E"/>
    <w:rsid w:val="002F031A"/>
    <w:rsid w:val="002F040E"/>
    <w:rsid w:val="002F0513"/>
    <w:rsid w:val="002F0633"/>
    <w:rsid w:val="002F06D5"/>
    <w:rsid w:val="002F347C"/>
    <w:rsid w:val="002F488F"/>
    <w:rsid w:val="002F538D"/>
    <w:rsid w:val="002F5721"/>
    <w:rsid w:val="002F57B8"/>
    <w:rsid w:val="002F6B4E"/>
    <w:rsid w:val="002F6F47"/>
    <w:rsid w:val="002F75A1"/>
    <w:rsid w:val="00300AA6"/>
    <w:rsid w:val="0030145C"/>
    <w:rsid w:val="0030147F"/>
    <w:rsid w:val="00301824"/>
    <w:rsid w:val="00302601"/>
    <w:rsid w:val="0030261C"/>
    <w:rsid w:val="00302994"/>
    <w:rsid w:val="00303571"/>
    <w:rsid w:val="0030494B"/>
    <w:rsid w:val="00304CDB"/>
    <w:rsid w:val="00306343"/>
    <w:rsid w:val="003067DF"/>
    <w:rsid w:val="00306BDF"/>
    <w:rsid w:val="003073E4"/>
    <w:rsid w:val="0030790F"/>
    <w:rsid w:val="00307CD6"/>
    <w:rsid w:val="00310140"/>
    <w:rsid w:val="00310702"/>
    <w:rsid w:val="0031309F"/>
    <w:rsid w:val="003133B2"/>
    <w:rsid w:val="003145BD"/>
    <w:rsid w:val="0031573C"/>
    <w:rsid w:val="003157D7"/>
    <w:rsid w:val="003173FC"/>
    <w:rsid w:val="00317CD8"/>
    <w:rsid w:val="00320C60"/>
    <w:rsid w:val="0032136A"/>
    <w:rsid w:val="00322121"/>
    <w:rsid w:val="003227E3"/>
    <w:rsid w:val="003239E5"/>
    <w:rsid w:val="00324AAB"/>
    <w:rsid w:val="00325448"/>
    <w:rsid w:val="00326147"/>
    <w:rsid w:val="003273A3"/>
    <w:rsid w:val="003276BB"/>
    <w:rsid w:val="00327D81"/>
    <w:rsid w:val="00327F7A"/>
    <w:rsid w:val="00332671"/>
    <w:rsid w:val="00333299"/>
    <w:rsid w:val="00333921"/>
    <w:rsid w:val="00333C40"/>
    <w:rsid w:val="0033412B"/>
    <w:rsid w:val="003344B0"/>
    <w:rsid w:val="00334632"/>
    <w:rsid w:val="0033484E"/>
    <w:rsid w:val="003351D7"/>
    <w:rsid w:val="003352CF"/>
    <w:rsid w:val="003354F3"/>
    <w:rsid w:val="00335A99"/>
    <w:rsid w:val="00336450"/>
    <w:rsid w:val="00336D30"/>
    <w:rsid w:val="003371D9"/>
    <w:rsid w:val="00337C8C"/>
    <w:rsid w:val="0034023A"/>
    <w:rsid w:val="00340CC0"/>
    <w:rsid w:val="00341075"/>
    <w:rsid w:val="003415AD"/>
    <w:rsid w:val="003423BC"/>
    <w:rsid w:val="0034252D"/>
    <w:rsid w:val="00342A53"/>
    <w:rsid w:val="00342D53"/>
    <w:rsid w:val="00342FE6"/>
    <w:rsid w:val="003436AB"/>
    <w:rsid w:val="00344162"/>
    <w:rsid w:val="00346DDF"/>
    <w:rsid w:val="00347D78"/>
    <w:rsid w:val="003517BB"/>
    <w:rsid w:val="00353299"/>
    <w:rsid w:val="0035369C"/>
    <w:rsid w:val="00354ED4"/>
    <w:rsid w:val="00354F93"/>
    <w:rsid w:val="00355568"/>
    <w:rsid w:val="00355595"/>
    <w:rsid w:val="003556CD"/>
    <w:rsid w:val="00356F2A"/>
    <w:rsid w:val="00356F39"/>
    <w:rsid w:val="0035785E"/>
    <w:rsid w:val="00360E1F"/>
    <w:rsid w:val="003616B0"/>
    <w:rsid w:val="00361BB1"/>
    <w:rsid w:val="003624DE"/>
    <w:rsid w:val="003625F9"/>
    <w:rsid w:val="00363629"/>
    <w:rsid w:val="00363F9C"/>
    <w:rsid w:val="0036471B"/>
    <w:rsid w:val="00364D43"/>
    <w:rsid w:val="003653ED"/>
    <w:rsid w:val="0036598F"/>
    <w:rsid w:val="00367B18"/>
    <w:rsid w:val="003706DF"/>
    <w:rsid w:val="00372429"/>
    <w:rsid w:val="00373066"/>
    <w:rsid w:val="0037331A"/>
    <w:rsid w:val="00373CE8"/>
    <w:rsid w:val="00373F9D"/>
    <w:rsid w:val="003742FE"/>
    <w:rsid w:val="0037438B"/>
    <w:rsid w:val="00374BEB"/>
    <w:rsid w:val="00375981"/>
    <w:rsid w:val="00375A00"/>
    <w:rsid w:val="003766F9"/>
    <w:rsid w:val="0037699A"/>
    <w:rsid w:val="00376F59"/>
    <w:rsid w:val="0037773E"/>
    <w:rsid w:val="0037784D"/>
    <w:rsid w:val="00377AFE"/>
    <w:rsid w:val="00377DDE"/>
    <w:rsid w:val="003801AF"/>
    <w:rsid w:val="00380BDB"/>
    <w:rsid w:val="00381268"/>
    <w:rsid w:val="00381DDE"/>
    <w:rsid w:val="003828C8"/>
    <w:rsid w:val="00382C2E"/>
    <w:rsid w:val="00382DE2"/>
    <w:rsid w:val="00385E33"/>
    <w:rsid w:val="0038641E"/>
    <w:rsid w:val="00386447"/>
    <w:rsid w:val="00386FBF"/>
    <w:rsid w:val="003871F9"/>
    <w:rsid w:val="00387F7F"/>
    <w:rsid w:val="003903BE"/>
    <w:rsid w:val="00390F85"/>
    <w:rsid w:val="00391007"/>
    <w:rsid w:val="0039111B"/>
    <w:rsid w:val="00391C8A"/>
    <w:rsid w:val="0039204E"/>
    <w:rsid w:val="00392659"/>
    <w:rsid w:val="00393283"/>
    <w:rsid w:val="003936BC"/>
    <w:rsid w:val="00393997"/>
    <w:rsid w:val="003942C1"/>
    <w:rsid w:val="00394A81"/>
    <w:rsid w:val="00395E75"/>
    <w:rsid w:val="00396ACF"/>
    <w:rsid w:val="00396D70"/>
    <w:rsid w:val="003978DD"/>
    <w:rsid w:val="00397906"/>
    <w:rsid w:val="00397929"/>
    <w:rsid w:val="00397C28"/>
    <w:rsid w:val="00397DB7"/>
    <w:rsid w:val="003A0997"/>
    <w:rsid w:val="003A0BD0"/>
    <w:rsid w:val="003A1CBB"/>
    <w:rsid w:val="003A22FD"/>
    <w:rsid w:val="003A280D"/>
    <w:rsid w:val="003A3CBB"/>
    <w:rsid w:val="003A43B1"/>
    <w:rsid w:val="003A4CEC"/>
    <w:rsid w:val="003A4F09"/>
    <w:rsid w:val="003A504B"/>
    <w:rsid w:val="003A5A65"/>
    <w:rsid w:val="003A5CF2"/>
    <w:rsid w:val="003A7564"/>
    <w:rsid w:val="003A75CD"/>
    <w:rsid w:val="003A77A2"/>
    <w:rsid w:val="003A7B4E"/>
    <w:rsid w:val="003B077B"/>
    <w:rsid w:val="003B1C92"/>
    <w:rsid w:val="003B268A"/>
    <w:rsid w:val="003B4BEE"/>
    <w:rsid w:val="003B58D3"/>
    <w:rsid w:val="003B5DE9"/>
    <w:rsid w:val="003B5F3E"/>
    <w:rsid w:val="003B6073"/>
    <w:rsid w:val="003B6C4E"/>
    <w:rsid w:val="003B72D4"/>
    <w:rsid w:val="003B7668"/>
    <w:rsid w:val="003C0050"/>
    <w:rsid w:val="003C0453"/>
    <w:rsid w:val="003C1BCF"/>
    <w:rsid w:val="003C20A8"/>
    <w:rsid w:val="003C26C4"/>
    <w:rsid w:val="003C2F59"/>
    <w:rsid w:val="003C39BF"/>
    <w:rsid w:val="003C3A58"/>
    <w:rsid w:val="003C3BBC"/>
    <w:rsid w:val="003C439C"/>
    <w:rsid w:val="003C443A"/>
    <w:rsid w:val="003C4B2D"/>
    <w:rsid w:val="003C4CF5"/>
    <w:rsid w:val="003C5A09"/>
    <w:rsid w:val="003C7ECA"/>
    <w:rsid w:val="003D0093"/>
    <w:rsid w:val="003D027B"/>
    <w:rsid w:val="003D1030"/>
    <w:rsid w:val="003D1A26"/>
    <w:rsid w:val="003D2899"/>
    <w:rsid w:val="003D2F2E"/>
    <w:rsid w:val="003D3C34"/>
    <w:rsid w:val="003D40FD"/>
    <w:rsid w:val="003D4822"/>
    <w:rsid w:val="003D59D0"/>
    <w:rsid w:val="003D676A"/>
    <w:rsid w:val="003D723B"/>
    <w:rsid w:val="003D79B8"/>
    <w:rsid w:val="003D7B8F"/>
    <w:rsid w:val="003E05B5"/>
    <w:rsid w:val="003E21FC"/>
    <w:rsid w:val="003E301C"/>
    <w:rsid w:val="003E393B"/>
    <w:rsid w:val="003E4581"/>
    <w:rsid w:val="003E52E8"/>
    <w:rsid w:val="003E5EF4"/>
    <w:rsid w:val="003E6114"/>
    <w:rsid w:val="003E7B7F"/>
    <w:rsid w:val="003F062A"/>
    <w:rsid w:val="003F1129"/>
    <w:rsid w:val="003F2B8A"/>
    <w:rsid w:val="003F39FC"/>
    <w:rsid w:val="003F3ED5"/>
    <w:rsid w:val="003F4ACF"/>
    <w:rsid w:val="003F4BB3"/>
    <w:rsid w:val="003F4E3A"/>
    <w:rsid w:val="003F513B"/>
    <w:rsid w:val="003F5958"/>
    <w:rsid w:val="003F7249"/>
    <w:rsid w:val="003F7B38"/>
    <w:rsid w:val="00400A54"/>
    <w:rsid w:val="0040159B"/>
    <w:rsid w:val="0040291A"/>
    <w:rsid w:val="00402E08"/>
    <w:rsid w:val="004048B7"/>
    <w:rsid w:val="004052D8"/>
    <w:rsid w:val="004054AD"/>
    <w:rsid w:val="00405961"/>
    <w:rsid w:val="00406878"/>
    <w:rsid w:val="00406C40"/>
    <w:rsid w:val="00406D2B"/>
    <w:rsid w:val="00407017"/>
    <w:rsid w:val="00407E8A"/>
    <w:rsid w:val="00410199"/>
    <w:rsid w:val="004105E6"/>
    <w:rsid w:val="00410AAF"/>
    <w:rsid w:val="00411D61"/>
    <w:rsid w:val="0041230B"/>
    <w:rsid w:val="004123C3"/>
    <w:rsid w:val="00412832"/>
    <w:rsid w:val="00413AA1"/>
    <w:rsid w:val="0041536E"/>
    <w:rsid w:val="004156E1"/>
    <w:rsid w:val="00415CBC"/>
    <w:rsid w:val="00416C63"/>
    <w:rsid w:val="004170BA"/>
    <w:rsid w:val="0041765C"/>
    <w:rsid w:val="004178DE"/>
    <w:rsid w:val="00420CC6"/>
    <w:rsid w:val="00420CFD"/>
    <w:rsid w:val="00421427"/>
    <w:rsid w:val="00422158"/>
    <w:rsid w:val="00422E49"/>
    <w:rsid w:val="00423093"/>
    <w:rsid w:val="004236A6"/>
    <w:rsid w:val="00423B3C"/>
    <w:rsid w:val="00423FCC"/>
    <w:rsid w:val="004242CD"/>
    <w:rsid w:val="00425112"/>
    <w:rsid w:val="00426F03"/>
    <w:rsid w:val="00426F2D"/>
    <w:rsid w:val="00430C6C"/>
    <w:rsid w:val="00430E3A"/>
    <w:rsid w:val="004313FE"/>
    <w:rsid w:val="004319D8"/>
    <w:rsid w:val="00433372"/>
    <w:rsid w:val="004339FF"/>
    <w:rsid w:val="00433DA3"/>
    <w:rsid w:val="00434231"/>
    <w:rsid w:val="00435496"/>
    <w:rsid w:val="004372B8"/>
    <w:rsid w:val="00437395"/>
    <w:rsid w:val="00437B04"/>
    <w:rsid w:val="00440D90"/>
    <w:rsid w:val="004410C6"/>
    <w:rsid w:val="00441630"/>
    <w:rsid w:val="00443279"/>
    <w:rsid w:val="00443930"/>
    <w:rsid w:val="00443C4A"/>
    <w:rsid w:val="00444410"/>
    <w:rsid w:val="00444BBD"/>
    <w:rsid w:val="00444CA5"/>
    <w:rsid w:val="0044556B"/>
    <w:rsid w:val="00445713"/>
    <w:rsid w:val="00445FF9"/>
    <w:rsid w:val="0044686D"/>
    <w:rsid w:val="00446E4F"/>
    <w:rsid w:val="00450870"/>
    <w:rsid w:val="00450EE5"/>
    <w:rsid w:val="0045141C"/>
    <w:rsid w:val="00452D96"/>
    <w:rsid w:val="00452ED6"/>
    <w:rsid w:val="00455AF0"/>
    <w:rsid w:val="00455BA2"/>
    <w:rsid w:val="00455DF3"/>
    <w:rsid w:val="00456266"/>
    <w:rsid w:val="00456BB6"/>
    <w:rsid w:val="004570C4"/>
    <w:rsid w:val="00461CBE"/>
    <w:rsid w:val="004630A0"/>
    <w:rsid w:val="00463313"/>
    <w:rsid w:val="00464345"/>
    <w:rsid w:val="00466D3E"/>
    <w:rsid w:val="004671E0"/>
    <w:rsid w:val="00467345"/>
    <w:rsid w:val="00467A8B"/>
    <w:rsid w:val="00470626"/>
    <w:rsid w:val="00470638"/>
    <w:rsid w:val="00471455"/>
    <w:rsid w:val="00471E2D"/>
    <w:rsid w:val="00472A27"/>
    <w:rsid w:val="00472A4A"/>
    <w:rsid w:val="00472E08"/>
    <w:rsid w:val="00472E95"/>
    <w:rsid w:val="00473129"/>
    <w:rsid w:val="00473CE7"/>
    <w:rsid w:val="00473D59"/>
    <w:rsid w:val="00473EED"/>
    <w:rsid w:val="00474175"/>
    <w:rsid w:val="004742B2"/>
    <w:rsid w:val="00474B9B"/>
    <w:rsid w:val="004772F9"/>
    <w:rsid w:val="004779BB"/>
    <w:rsid w:val="00477F89"/>
    <w:rsid w:val="0048092B"/>
    <w:rsid w:val="00480DC9"/>
    <w:rsid w:val="0048115D"/>
    <w:rsid w:val="00482960"/>
    <w:rsid w:val="00483772"/>
    <w:rsid w:val="00483D46"/>
    <w:rsid w:val="00484317"/>
    <w:rsid w:val="00484624"/>
    <w:rsid w:val="0048481B"/>
    <w:rsid w:val="004849E2"/>
    <w:rsid w:val="00484A2F"/>
    <w:rsid w:val="00484BCA"/>
    <w:rsid w:val="0048547D"/>
    <w:rsid w:val="00486037"/>
    <w:rsid w:val="004861A5"/>
    <w:rsid w:val="004863FC"/>
    <w:rsid w:val="00486675"/>
    <w:rsid w:val="00486A31"/>
    <w:rsid w:val="00487426"/>
    <w:rsid w:val="00490382"/>
    <w:rsid w:val="004909DF"/>
    <w:rsid w:val="00490D49"/>
    <w:rsid w:val="00490FCC"/>
    <w:rsid w:val="0049171A"/>
    <w:rsid w:val="00492267"/>
    <w:rsid w:val="00492780"/>
    <w:rsid w:val="00492C6B"/>
    <w:rsid w:val="00492F7A"/>
    <w:rsid w:val="0049392A"/>
    <w:rsid w:val="00493F42"/>
    <w:rsid w:val="00494977"/>
    <w:rsid w:val="00495E60"/>
    <w:rsid w:val="00496EA8"/>
    <w:rsid w:val="00497F27"/>
    <w:rsid w:val="004A0328"/>
    <w:rsid w:val="004A03C3"/>
    <w:rsid w:val="004A05AE"/>
    <w:rsid w:val="004A0CD0"/>
    <w:rsid w:val="004A1831"/>
    <w:rsid w:val="004A18E6"/>
    <w:rsid w:val="004A2151"/>
    <w:rsid w:val="004A22BB"/>
    <w:rsid w:val="004A244B"/>
    <w:rsid w:val="004A30B7"/>
    <w:rsid w:val="004A3E11"/>
    <w:rsid w:val="004A47FB"/>
    <w:rsid w:val="004A504E"/>
    <w:rsid w:val="004A6057"/>
    <w:rsid w:val="004A60B9"/>
    <w:rsid w:val="004A675E"/>
    <w:rsid w:val="004A6C9F"/>
    <w:rsid w:val="004A78A1"/>
    <w:rsid w:val="004A7B0E"/>
    <w:rsid w:val="004B09E4"/>
    <w:rsid w:val="004B0F23"/>
    <w:rsid w:val="004B1C53"/>
    <w:rsid w:val="004B204D"/>
    <w:rsid w:val="004B29A0"/>
    <w:rsid w:val="004B2E2A"/>
    <w:rsid w:val="004B33BE"/>
    <w:rsid w:val="004B33CE"/>
    <w:rsid w:val="004B4EE7"/>
    <w:rsid w:val="004B50E8"/>
    <w:rsid w:val="004B5B3B"/>
    <w:rsid w:val="004B5BF7"/>
    <w:rsid w:val="004B643C"/>
    <w:rsid w:val="004B7BC8"/>
    <w:rsid w:val="004C027D"/>
    <w:rsid w:val="004C0C1C"/>
    <w:rsid w:val="004C11AE"/>
    <w:rsid w:val="004C153D"/>
    <w:rsid w:val="004C1C91"/>
    <w:rsid w:val="004C1FCB"/>
    <w:rsid w:val="004C2F94"/>
    <w:rsid w:val="004C5894"/>
    <w:rsid w:val="004C74EB"/>
    <w:rsid w:val="004C781D"/>
    <w:rsid w:val="004C7F14"/>
    <w:rsid w:val="004D0D43"/>
    <w:rsid w:val="004D1665"/>
    <w:rsid w:val="004D18F7"/>
    <w:rsid w:val="004D1AB5"/>
    <w:rsid w:val="004D1E13"/>
    <w:rsid w:val="004D26D8"/>
    <w:rsid w:val="004D2CE2"/>
    <w:rsid w:val="004D3437"/>
    <w:rsid w:val="004D3E58"/>
    <w:rsid w:val="004D40FC"/>
    <w:rsid w:val="004D4D48"/>
    <w:rsid w:val="004D697F"/>
    <w:rsid w:val="004D6BFA"/>
    <w:rsid w:val="004D6E41"/>
    <w:rsid w:val="004D7876"/>
    <w:rsid w:val="004E0716"/>
    <w:rsid w:val="004E1C76"/>
    <w:rsid w:val="004E29B3"/>
    <w:rsid w:val="004E3438"/>
    <w:rsid w:val="004E368F"/>
    <w:rsid w:val="004E389D"/>
    <w:rsid w:val="004E38DE"/>
    <w:rsid w:val="004E392B"/>
    <w:rsid w:val="004E416A"/>
    <w:rsid w:val="004E520D"/>
    <w:rsid w:val="004E5500"/>
    <w:rsid w:val="004E55C6"/>
    <w:rsid w:val="004E72FC"/>
    <w:rsid w:val="004E7AD9"/>
    <w:rsid w:val="004F0248"/>
    <w:rsid w:val="004F0807"/>
    <w:rsid w:val="004F16BA"/>
    <w:rsid w:val="004F196D"/>
    <w:rsid w:val="004F1C54"/>
    <w:rsid w:val="004F1CB2"/>
    <w:rsid w:val="004F1F6E"/>
    <w:rsid w:val="004F2D13"/>
    <w:rsid w:val="004F3D75"/>
    <w:rsid w:val="004F487A"/>
    <w:rsid w:val="004F4B60"/>
    <w:rsid w:val="004F4F50"/>
    <w:rsid w:val="004F5240"/>
    <w:rsid w:val="004F69B6"/>
    <w:rsid w:val="004F79A6"/>
    <w:rsid w:val="004F7E1E"/>
    <w:rsid w:val="00501044"/>
    <w:rsid w:val="0050148B"/>
    <w:rsid w:val="00501F16"/>
    <w:rsid w:val="005034D0"/>
    <w:rsid w:val="0050460A"/>
    <w:rsid w:val="00505AA3"/>
    <w:rsid w:val="005069D3"/>
    <w:rsid w:val="0051054E"/>
    <w:rsid w:val="00511259"/>
    <w:rsid w:val="0051156A"/>
    <w:rsid w:val="00511A7D"/>
    <w:rsid w:val="00512523"/>
    <w:rsid w:val="005140F8"/>
    <w:rsid w:val="00514889"/>
    <w:rsid w:val="005149B9"/>
    <w:rsid w:val="00516499"/>
    <w:rsid w:val="005164DC"/>
    <w:rsid w:val="00516532"/>
    <w:rsid w:val="005205C2"/>
    <w:rsid w:val="00520695"/>
    <w:rsid w:val="00520D8A"/>
    <w:rsid w:val="005210BC"/>
    <w:rsid w:val="005235A3"/>
    <w:rsid w:val="00523A09"/>
    <w:rsid w:val="00523DF7"/>
    <w:rsid w:val="00525015"/>
    <w:rsid w:val="00525751"/>
    <w:rsid w:val="0052588D"/>
    <w:rsid w:val="005258E3"/>
    <w:rsid w:val="00525CDA"/>
    <w:rsid w:val="0052722B"/>
    <w:rsid w:val="005275BE"/>
    <w:rsid w:val="005278F9"/>
    <w:rsid w:val="00527F6C"/>
    <w:rsid w:val="005305F5"/>
    <w:rsid w:val="00530C80"/>
    <w:rsid w:val="005310FD"/>
    <w:rsid w:val="005328DA"/>
    <w:rsid w:val="005338CF"/>
    <w:rsid w:val="005344A8"/>
    <w:rsid w:val="00534CAC"/>
    <w:rsid w:val="0053506D"/>
    <w:rsid w:val="0053637B"/>
    <w:rsid w:val="005369DD"/>
    <w:rsid w:val="00536EBE"/>
    <w:rsid w:val="005374AC"/>
    <w:rsid w:val="005376C2"/>
    <w:rsid w:val="00537B45"/>
    <w:rsid w:val="00537F93"/>
    <w:rsid w:val="00540395"/>
    <w:rsid w:val="005407BB"/>
    <w:rsid w:val="0054092F"/>
    <w:rsid w:val="00540E75"/>
    <w:rsid w:val="005413C7"/>
    <w:rsid w:val="005416AF"/>
    <w:rsid w:val="0054196A"/>
    <w:rsid w:val="0054257F"/>
    <w:rsid w:val="0054298E"/>
    <w:rsid w:val="00543957"/>
    <w:rsid w:val="00543A32"/>
    <w:rsid w:val="0054485C"/>
    <w:rsid w:val="00544ABB"/>
    <w:rsid w:val="0054557C"/>
    <w:rsid w:val="005456F9"/>
    <w:rsid w:val="00546271"/>
    <w:rsid w:val="00546590"/>
    <w:rsid w:val="00546A26"/>
    <w:rsid w:val="00547567"/>
    <w:rsid w:val="00547F44"/>
    <w:rsid w:val="00550624"/>
    <w:rsid w:val="005510BB"/>
    <w:rsid w:val="005515D9"/>
    <w:rsid w:val="005518C7"/>
    <w:rsid w:val="005522A3"/>
    <w:rsid w:val="00552663"/>
    <w:rsid w:val="00553061"/>
    <w:rsid w:val="00553210"/>
    <w:rsid w:val="0055628F"/>
    <w:rsid w:val="005568B7"/>
    <w:rsid w:val="005570F6"/>
    <w:rsid w:val="00557160"/>
    <w:rsid w:val="00560170"/>
    <w:rsid w:val="00563771"/>
    <w:rsid w:val="0056398C"/>
    <w:rsid w:val="0056483B"/>
    <w:rsid w:val="00565F3E"/>
    <w:rsid w:val="00566C3D"/>
    <w:rsid w:val="00566FB0"/>
    <w:rsid w:val="00566FD9"/>
    <w:rsid w:val="00567F2B"/>
    <w:rsid w:val="00570DD5"/>
    <w:rsid w:val="005717CB"/>
    <w:rsid w:val="005726BC"/>
    <w:rsid w:val="00572932"/>
    <w:rsid w:val="00572C16"/>
    <w:rsid w:val="00572DDE"/>
    <w:rsid w:val="005730D7"/>
    <w:rsid w:val="00573EAD"/>
    <w:rsid w:val="0057428E"/>
    <w:rsid w:val="00574F81"/>
    <w:rsid w:val="005750ED"/>
    <w:rsid w:val="0057523B"/>
    <w:rsid w:val="0057606C"/>
    <w:rsid w:val="005767BE"/>
    <w:rsid w:val="00576DA0"/>
    <w:rsid w:val="00577264"/>
    <w:rsid w:val="005808D3"/>
    <w:rsid w:val="005811FA"/>
    <w:rsid w:val="005829B8"/>
    <w:rsid w:val="00583373"/>
    <w:rsid w:val="00583483"/>
    <w:rsid w:val="0058424A"/>
    <w:rsid w:val="00584EF5"/>
    <w:rsid w:val="005853B5"/>
    <w:rsid w:val="00586332"/>
    <w:rsid w:val="00586652"/>
    <w:rsid w:val="00586CDE"/>
    <w:rsid w:val="0058758E"/>
    <w:rsid w:val="00590AAA"/>
    <w:rsid w:val="00591877"/>
    <w:rsid w:val="0059187F"/>
    <w:rsid w:val="00591B57"/>
    <w:rsid w:val="00592270"/>
    <w:rsid w:val="00592B61"/>
    <w:rsid w:val="00593114"/>
    <w:rsid w:val="00594022"/>
    <w:rsid w:val="005956D8"/>
    <w:rsid w:val="00595CC8"/>
    <w:rsid w:val="00596A95"/>
    <w:rsid w:val="0059748B"/>
    <w:rsid w:val="005976C6"/>
    <w:rsid w:val="00597BE1"/>
    <w:rsid w:val="00597CB2"/>
    <w:rsid w:val="005A0051"/>
    <w:rsid w:val="005A018A"/>
    <w:rsid w:val="005A0693"/>
    <w:rsid w:val="005A095F"/>
    <w:rsid w:val="005A1442"/>
    <w:rsid w:val="005A1629"/>
    <w:rsid w:val="005A1DC0"/>
    <w:rsid w:val="005A1F02"/>
    <w:rsid w:val="005A2245"/>
    <w:rsid w:val="005A3E99"/>
    <w:rsid w:val="005A4E27"/>
    <w:rsid w:val="005A6061"/>
    <w:rsid w:val="005A6B1B"/>
    <w:rsid w:val="005A6FC8"/>
    <w:rsid w:val="005B058E"/>
    <w:rsid w:val="005B0AA7"/>
    <w:rsid w:val="005B255D"/>
    <w:rsid w:val="005B2B6B"/>
    <w:rsid w:val="005B304F"/>
    <w:rsid w:val="005B3147"/>
    <w:rsid w:val="005B396F"/>
    <w:rsid w:val="005B399B"/>
    <w:rsid w:val="005B6B7E"/>
    <w:rsid w:val="005B747D"/>
    <w:rsid w:val="005B777C"/>
    <w:rsid w:val="005B7AE3"/>
    <w:rsid w:val="005C021F"/>
    <w:rsid w:val="005C022F"/>
    <w:rsid w:val="005C046E"/>
    <w:rsid w:val="005C04F5"/>
    <w:rsid w:val="005C07D9"/>
    <w:rsid w:val="005C1F18"/>
    <w:rsid w:val="005C1FFA"/>
    <w:rsid w:val="005C2A7A"/>
    <w:rsid w:val="005C352F"/>
    <w:rsid w:val="005C3945"/>
    <w:rsid w:val="005C3B0D"/>
    <w:rsid w:val="005C42F7"/>
    <w:rsid w:val="005C4943"/>
    <w:rsid w:val="005C4A36"/>
    <w:rsid w:val="005C4ECA"/>
    <w:rsid w:val="005C4FEB"/>
    <w:rsid w:val="005C52EE"/>
    <w:rsid w:val="005C6677"/>
    <w:rsid w:val="005C67E1"/>
    <w:rsid w:val="005C6F3B"/>
    <w:rsid w:val="005C6FF8"/>
    <w:rsid w:val="005C74F0"/>
    <w:rsid w:val="005C7FB4"/>
    <w:rsid w:val="005D0997"/>
    <w:rsid w:val="005D16ED"/>
    <w:rsid w:val="005D2D48"/>
    <w:rsid w:val="005D4188"/>
    <w:rsid w:val="005D55E7"/>
    <w:rsid w:val="005D57C8"/>
    <w:rsid w:val="005D5AC5"/>
    <w:rsid w:val="005D5BA6"/>
    <w:rsid w:val="005D6541"/>
    <w:rsid w:val="005D6F01"/>
    <w:rsid w:val="005E0251"/>
    <w:rsid w:val="005E0C4A"/>
    <w:rsid w:val="005E2707"/>
    <w:rsid w:val="005E2F83"/>
    <w:rsid w:val="005E4128"/>
    <w:rsid w:val="005E47F9"/>
    <w:rsid w:val="005E4B00"/>
    <w:rsid w:val="005E580A"/>
    <w:rsid w:val="005E5CDD"/>
    <w:rsid w:val="005E6F3B"/>
    <w:rsid w:val="005E70BD"/>
    <w:rsid w:val="005E7293"/>
    <w:rsid w:val="005E7D4D"/>
    <w:rsid w:val="005F0735"/>
    <w:rsid w:val="005F080B"/>
    <w:rsid w:val="005F12BE"/>
    <w:rsid w:val="005F1A3E"/>
    <w:rsid w:val="005F2E76"/>
    <w:rsid w:val="005F3A1C"/>
    <w:rsid w:val="005F3BF7"/>
    <w:rsid w:val="005F42B3"/>
    <w:rsid w:val="005F4556"/>
    <w:rsid w:val="005F4774"/>
    <w:rsid w:val="005F6632"/>
    <w:rsid w:val="005F6E37"/>
    <w:rsid w:val="005F7573"/>
    <w:rsid w:val="0060001B"/>
    <w:rsid w:val="0060277F"/>
    <w:rsid w:val="00603153"/>
    <w:rsid w:val="00603CBA"/>
    <w:rsid w:val="00603F93"/>
    <w:rsid w:val="00604088"/>
    <w:rsid w:val="00604A21"/>
    <w:rsid w:val="006052F4"/>
    <w:rsid w:val="0060544A"/>
    <w:rsid w:val="00605637"/>
    <w:rsid w:val="0060630C"/>
    <w:rsid w:val="0060630E"/>
    <w:rsid w:val="006121B4"/>
    <w:rsid w:val="0061239A"/>
    <w:rsid w:val="00613AAF"/>
    <w:rsid w:val="00614709"/>
    <w:rsid w:val="0061554A"/>
    <w:rsid w:val="006161BA"/>
    <w:rsid w:val="006174DA"/>
    <w:rsid w:val="0062040C"/>
    <w:rsid w:val="0062136C"/>
    <w:rsid w:val="006229CF"/>
    <w:rsid w:val="006235BD"/>
    <w:rsid w:val="00624374"/>
    <w:rsid w:val="006261D7"/>
    <w:rsid w:val="00626921"/>
    <w:rsid w:val="00627142"/>
    <w:rsid w:val="00627265"/>
    <w:rsid w:val="0062762F"/>
    <w:rsid w:val="006277D9"/>
    <w:rsid w:val="00627A9C"/>
    <w:rsid w:val="00627D30"/>
    <w:rsid w:val="0063081E"/>
    <w:rsid w:val="00630A83"/>
    <w:rsid w:val="006319DB"/>
    <w:rsid w:val="00631F5D"/>
    <w:rsid w:val="00632F17"/>
    <w:rsid w:val="00633CF5"/>
    <w:rsid w:val="00633D95"/>
    <w:rsid w:val="0063412B"/>
    <w:rsid w:val="00634572"/>
    <w:rsid w:val="00634BDF"/>
    <w:rsid w:val="0063659E"/>
    <w:rsid w:val="00636959"/>
    <w:rsid w:val="006376D0"/>
    <w:rsid w:val="00640053"/>
    <w:rsid w:val="00640A1C"/>
    <w:rsid w:val="00640A91"/>
    <w:rsid w:val="00641480"/>
    <w:rsid w:val="00641FC0"/>
    <w:rsid w:val="00642538"/>
    <w:rsid w:val="006441DC"/>
    <w:rsid w:val="00645026"/>
    <w:rsid w:val="00645133"/>
    <w:rsid w:val="00645D17"/>
    <w:rsid w:val="006468A6"/>
    <w:rsid w:val="006503E6"/>
    <w:rsid w:val="006508D7"/>
    <w:rsid w:val="00651384"/>
    <w:rsid w:val="006524C3"/>
    <w:rsid w:val="006528C1"/>
    <w:rsid w:val="00652B12"/>
    <w:rsid w:val="00652BB2"/>
    <w:rsid w:val="00652BC7"/>
    <w:rsid w:val="00652CDD"/>
    <w:rsid w:val="0065376C"/>
    <w:rsid w:val="00653D1C"/>
    <w:rsid w:val="0065496C"/>
    <w:rsid w:val="006554FE"/>
    <w:rsid w:val="00655B61"/>
    <w:rsid w:val="00655EA8"/>
    <w:rsid w:val="00655FF8"/>
    <w:rsid w:val="00656386"/>
    <w:rsid w:val="00656601"/>
    <w:rsid w:val="00656814"/>
    <w:rsid w:val="00656FEA"/>
    <w:rsid w:val="00657896"/>
    <w:rsid w:val="006617D9"/>
    <w:rsid w:val="00661904"/>
    <w:rsid w:val="006621EE"/>
    <w:rsid w:val="006624B0"/>
    <w:rsid w:val="0066274C"/>
    <w:rsid w:val="00662BB0"/>
    <w:rsid w:val="00662D81"/>
    <w:rsid w:val="00662DAC"/>
    <w:rsid w:val="00664753"/>
    <w:rsid w:val="0066497B"/>
    <w:rsid w:val="006658C0"/>
    <w:rsid w:val="00665A46"/>
    <w:rsid w:val="00665F0E"/>
    <w:rsid w:val="00666912"/>
    <w:rsid w:val="00666957"/>
    <w:rsid w:val="00667728"/>
    <w:rsid w:val="006705B1"/>
    <w:rsid w:val="006714D3"/>
    <w:rsid w:val="00671AA6"/>
    <w:rsid w:val="0067232A"/>
    <w:rsid w:val="00672538"/>
    <w:rsid w:val="00673BB9"/>
    <w:rsid w:val="006743FC"/>
    <w:rsid w:val="006764EC"/>
    <w:rsid w:val="006769E4"/>
    <w:rsid w:val="00676C9B"/>
    <w:rsid w:val="00677994"/>
    <w:rsid w:val="00677CFA"/>
    <w:rsid w:val="00677D9C"/>
    <w:rsid w:val="006801FF"/>
    <w:rsid w:val="00682A47"/>
    <w:rsid w:val="00683215"/>
    <w:rsid w:val="00683721"/>
    <w:rsid w:val="00683C3C"/>
    <w:rsid w:val="0068412C"/>
    <w:rsid w:val="006845F5"/>
    <w:rsid w:val="00684939"/>
    <w:rsid w:val="00685026"/>
    <w:rsid w:val="00685097"/>
    <w:rsid w:val="00686005"/>
    <w:rsid w:val="0068644E"/>
    <w:rsid w:val="006868AF"/>
    <w:rsid w:val="00686BEA"/>
    <w:rsid w:val="00687A37"/>
    <w:rsid w:val="006906D9"/>
    <w:rsid w:val="0069103D"/>
    <w:rsid w:val="006919BC"/>
    <w:rsid w:val="00691CCB"/>
    <w:rsid w:val="00691FB5"/>
    <w:rsid w:val="0069209B"/>
    <w:rsid w:val="006925B8"/>
    <w:rsid w:val="0069350A"/>
    <w:rsid w:val="00694BF2"/>
    <w:rsid w:val="006950E6"/>
    <w:rsid w:val="0069518E"/>
    <w:rsid w:val="006957BE"/>
    <w:rsid w:val="00695D30"/>
    <w:rsid w:val="006977F9"/>
    <w:rsid w:val="006A0A44"/>
    <w:rsid w:val="006A1ED4"/>
    <w:rsid w:val="006A2191"/>
    <w:rsid w:val="006A4338"/>
    <w:rsid w:val="006A52B6"/>
    <w:rsid w:val="006A5DD5"/>
    <w:rsid w:val="006A726F"/>
    <w:rsid w:val="006A79E3"/>
    <w:rsid w:val="006A7D54"/>
    <w:rsid w:val="006B1410"/>
    <w:rsid w:val="006B1514"/>
    <w:rsid w:val="006B1BDF"/>
    <w:rsid w:val="006B1D58"/>
    <w:rsid w:val="006B231B"/>
    <w:rsid w:val="006B2626"/>
    <w:rsid w:val="006B2C6C"/>
    <w:rsid w:val="006B313C"/>
    <w:rsid w:val="006B314A"/>
    <w:rsid w:val="006B3721"/>
    <w:rsid w:val="006B392B"/>
    <w:rsid w:val="006B5924"/>
    <w:rsid w:val="006B5A23"/>
    <w:rsid w:val="006B62E7"/>
    <w:rsid w:val="006B7689"/>
    <w:rsid w:val="006C0162"/>
    <w:rsid w:val="006C0548"/>
    <w:rsid w:val="006C0604"/>
    <w:rsid w:val="006C2FA5"/>
    <w:rsid w:val="006C332B"/>
    <w:rsid w:val="006C4396"/>
    <w:rsid w:val="006C58C8"/>
    <w:rsid w:val="006C5E1C"/>
    <w:rsid w:val="006C6D16"/>
    <w:rsid w:val="006C6EF9"/>
    <w:rsid w:val="006C7D46"/>
    <w:rsid w:val="006C7E10"/>
    <w:rsid w:val="006D0010"/>
    <w:rsid w:val="006D0D72"/>
    <w:rsid w:val="006D1332"/>
    <w:rsid w:val="006D193E"/>
    <w:rsid w:val="006D2E84"/>
    <w:rsid w:val="006D32B0"/>
    <w:rsid w:val="006D3511"/>
    <w:rsid w:val="006D5028"/>
    <w:rsid w:val="006D597E"/>
    <w:rsid w:val="006D5BBE"/>
    <w:rsid w:val="006D5F76"/>
    <w:rsid w:val="006D60E2"/>
    <w:rsid w:val="006D661C"/>
    <w:rsid w:val="006D6FD8"/>
    <w:rsid w:val="006D7D8D"/>
    <w:rsid w:val="006E173E"/>
    <w:rsid w:val="006E1988"/>
    <w:rsid w:val="006E27A7"/>
    <w:rsid w:val="006E698A"/>
    <w:rsid w:val="006E71C6"/>
    <w:rsid w:val="006E7312"/>
    <w:rsid w:val="006E7E9F"/>
    <w:rsid w:val="006F0C83"/>
    <w:rsid w:val="006F140E"/>
    <w:rsid w:val="006F1F49"/>
    <w:rsid w:val="006F20F0"/>
    <w:rsid w:val="006F2B06"/>
    <w:rsid w:val="006F340C"/>
    <w:rsid w:val="006F3AC4"/>
    <w:rsid w:val="006F3FA3"/>
    <w:rsid w:val="006F450A"/>
    <w:rsid w:val="006F4511"/>
    <w:rsid w:val="006F4C95"/>
    <w:rsid w:val="006F4EE5"/>
    <w:rsid w:val="006F5020"/>
    <w:rsid w:val="006F53C1"/>
    <w:rsid w:val="006F5611"/>
    <w:rsid w:val="006F584B"/>
    <w:rsid w:val="006F6B12"/>
    <w:rsid w:val="006F77E2"/>
    <w:rsid w:val="006F7C93"/>
    <w:rsid w:val="0070139A"/>
    <w:rsid w:val="007015E2"/>
    <w:rsid w:val="007016E2"/>
    <w:rsid w:val="007023DA"/>
    <w:rsid w:val="00702693"/>
    <w:rsid w:val="007026FF"/>
    <w:rsid w:val="00703572"/>
    <w:rsid w:val="00703D6F"/>
    <w:rsid w:val="00704906"/>
    <w:rsid w:val="00704B99"/>
    <w:rsid w:val="00704DFB"/>
    <w:rsid w:val="007055BE"/>
    <w:rsid w:val="007058DB"/>
    <w:rsid w:val="00706239"/>
    <w:rsid w:val="00706439"/>
    <w:rsid w:val="0070648C"/>
    <w:rsid w:val="00707592"/>
    <w:rsid w:val="007076DF"/>
    <w:rsid w:val="00710273"/>
    <w:rsid w:val="00710C91"/>
    <w:rsid w:val="00711392"/>
    <w:rsid w:val="00711574"/>
    <w:rsid w:val="007118AC"/>
    <w:rsid w:val="0071191A"/>
    <w:rsid w:val="00713041"/>
    <w:rsid w:val="00713CE7"/>
    <w:rsid w:val="00714E1A"/>
    <w:rsid w:val="00714E26"/>
    <w:rsid w:val="0071516A"/>
    <w:rsid w:val="00715826"/>
    <w:rsid w:val="00715A7A"/>
    <w:rsid w:val="00715E0A"/>
    <w:rsid w:val="00717434"/>
    <w:rsid w:val="00717BE8"/>
    <w:rsid w:val="00717DCD"/>
    <w:rsid w:val="00717E84"/>
    <w:rsid w:val="007207A6"/>
    <w:rsid w:val="00721121"/>
    <w:rsid w:val="0072175D"/>
    <w:rsid w:val="00721AD1"/>
    <w:rsid w:val="00721CBD"/>
    <w:rsid w:val="00721E4D"/>
    <w:rsid w:val="00722068"/>
    <w:rsid w:val="0072251D"/>
    <w:rsid w:val="00722B2C"/>
    <w:rsid w:val="00722DA1"/>
    <w:rsid w:val="00722FBA"/>
    <w:rsid w:val="00724025"/>
    <w:rsid w:val="00724B8A"/>
    <w:rsid w:val="007257A4"/>
    <w:rsid w:val="00725A8E"/>
    <w:rsid w:val="00726D20"/>
    <w:rsid w:val="00727B0E"/>
    <w:rsid w:val="00727BF0"/>
    <w:rsid w:val="00730977"/>
    <w:rsid w:val="00730AFA"/>
    <w:rsid w:val="007313B6"/>
    <w:rsid w:val="007313D1"/>
    <w:rsid w:val="007316A5"/>
    <w:rsid w:val="007317A6"/>
    <w:rsid w:val="0073186B"/>
    <w:rsid w:val="00731C9A"/>
    <w:rsid w:val="00733736"/>
    <w:rsid w:val="007338A3"/>
    <w:rsid w:val="0073392C"/>
    <w:rsid w:val="00733F9E"/>
    <w:rsid w:val="00734F67"/>
    <w:rsid w:val="0073520A"/>
    <w:rsid w:val="007356EE"/>
    <w:rsid w:val="00735C5F"/>
    <w:rsid w:val="00736356"/>
    <w:rsid w:val="007365DD"/>
    <w:rsid w:val="007365FD"/>
    <w:rsid w:val="00736EC4"/>
    <w:rsid w:val="007372D5"/>
    <w:rsid w:val="00737989"/>
    <w:rsid w:val="00737F2B"/>
    <w:rsid w:val="007412FE"/>
    <w:rsid w:val="007415CE"/>
    <w:rsid w:val="007419ED"/>
    <w:rsid w:val="00743318"/>
    <w:rsid w:val="00744CD1"/>
    <w:rsid w:val="00745B44"/>
    <w:rsid w:val="00745CBD"/>
    <w:rsid w:val="00746DE3"/>
    <w:rsid w:val="0074702C"/>
    <w:rsid w:val="00747166"/>
    <w:rsid w:val="00747EE4"/>
    <w:rsid w:val="007501EB"/>
    <w:rsid w:val="00751352"/>
    <w:rsid w:val="007520D1"/>
    <w:rsid w:val="007527FA"/>
    <w:rsid w:val="00753BFC"/>
    <w:rsid w:val="00754E28"/>
    <w:rsid w:val="007553D2"/>
    <w:rsid w:val="007553DC"/>
    <w:rsid w:val="007618E2"/>
    <w:rsid w:val="00761C3B"/>
    <w:rsid w:val="00761DD5"/>
    <w:rsid w:val="00762825"/>
    <w:rsid w:val="00763482"/>
    <w:rsid w:val="0076409B"/>
    <w:rsid w:val="00764152"/>
    <w:rsid w:val="00764E96"/>
    <w:rsid w:val="00765350"/>
    <w:rsid w:val="007657DA"/>
    <w:rsid w:val="00765FDB"/>
    <w:rsid w:val="007667A1"/>
    <w:rsid w:val="00767435"/>
    <w:rsid w:val="007678F4"/>
    <w:rsid w:val="0076793F"/>
    <w:rsid w:val="00767D36"/>
    <w:rsid w:val="00767D93"/>
    <w:rsid w:val="007705D1"/>
    <w:rsid w:val="007718DD"/>
    <w:rsid w:val="00772057"/>
    <w:rsid w:val="00772134"/>
    <w:rsid w:val="0077228A"/>
    <w:rsid w:val="00772A2B"/>
    <w:rsid w:val="00775C9B"/>
    <w:rsid w:val="00776157"/>
    <w:rsid w:val="007801DC"/>
    <w:rsid w:val="00780CEB"/>
    <w:rsid w:val="00782832"/>
    <w:rsid w:val="007838F5"/>
    <w:rsid w:val="00784833"/>
    <w:rsid w:val="007849AE"/>
    <w:rsid w:val="0078516D"/>
    <w:rsid w:val="00785389"/>
    <w:rsid w:val="00785528"/>
    <w:rsid w:val="00785DEF"/>
    <w:rsid w:val="00787254"/>
    <w:rsid w:val="007875AD"/>
    <w:rsid w:val="00787FCE"/>
    <w:rsid w:val="0079094C"/>
    <w:rsid w:val="00790C53"/>
    <w:rsid w:val="00791F61"/>
    <w:rsid w:val="007928C4"/>
    <w:rsid w:val="00792CA6"/>
    <w:rsid w:val="00792DED"/>
    <w:rsid w:val="007937EE"/>
    <w:rsid w:val="00794619"/>
    <w:rsid w:val="00795541"/>
    <w:rsid w:val="007956A8"/>
    <w:rsid w:val="00795E27"/>
    <w:rsid w:val="00796F3B"/>
    <w:rsid w:val="007A0794"/>
    <w:rsid w:val="007A12A8"/>
    <w:rsid w:val="007A26EE"/>
    <w:rsid w:val="007A3A55"/>
    <w:rsid w:val="007A4749"/>
    <w:rsid w:val="007A547D"/>
    <w:rsid w:val="007A562C"/>
    <w:rsid w:val="007A58AA"/>
    <w:rsid w:val="007A5F66"/>
    <w:rsid w:val="007A6881"/>
    <w:rsid w:val="007A7542"/>
    <w:rsid w:val="007B02DF"/>
    <w:rsid w:val="007B09E9"/>
    <w:rsid w:val="007B15DD"/>
    <w:rsid w:val="007B1FCA"/>
    <w:rsid w:val="007B22A2"/>
    <w:rsid w:val="007B268E"/>
    <w:rsid w:val="007B2DB2"/>
    <w:rsid w:val="007B3D0C"/>
    <w:rsid w:val="007B3FD6"/>
    <w:rsid w:val="007B4143"/>
    <w:rsid w:val="007B4DA3"/>
    <w:rsid w:val="007B5597"/>
    <w:rsid w:val="007B5D7A"/>
    <w:rsid w:val="007B5E65"/>
    <w:rsid w:val="007B6850"/>
    <w:rsid w:val="007B6985"/>
    <w:rsid w:val="007B7440"/>
    <w:rsid w:val="007B7873"/>
    <w:rsid w:val="007B7C59"/>
    <w:rsid w:val="007C00AA"/>
    <w:rsid w:val="007C0747"/>
    <w:rsid w:val="007C0757"/>
    <w:rsid w:val="007C0AAF"/>
    <w:rsid w:val="007C0F4C"/>
    <w:rsid w:val="007C0FDD"/>
    <w:rsid w:val="007C16E2"/>
    <w:rsid w:val="007C36F0"/>
    <w:rsid w:val="007C65B1"/>
    <w:rsid w:val="007C7067"/>
    <w:rsid w:val="007C7260"/>
    <w:rsid w:val="007C7F2A"/>
    <w:rsid w:val="007D03B2"/>
    <w:rsid w:val="007D0ACB"/>
    <w:rsid w:val="007D125C"/>
    <w:rsid w:val="007D18ED"/>
    <w:rsid w:val="007D2308"/>
    <w:rsid w:val="007D2482"/>
    <w:rsid w:val="007D3067"/>
    <w:rsid w:val="007D4031"/>
    <w:rsid w:val="007D4149"/>
    <w:rsid w:val="007D46A1"/>
    <w:rsid w:val="007D4852"/>
    <w:rsid w:val="007D4AB9"/>
    <w:rsid w:val="007D580A"/>
    <w:rsid w:val="007D6A97"/>
    <w:rsid w:val="007E00F7"/>
    <w:rsid w:val="007E0D93"/>
    <w:rsid w:val="007E0DF7"/>
    <w:rsid w:val="007E16F7"/>
    <w:rsid w:val="007E18DB"/>
    <w:rsid w:val="007E1C3D"/>
    <w:rsid w:val="007E1CED"/>
    <w:rsid w:val="007E1CFC"/>
    <w:rsid w:val="007E2BDD"/>
    <w:rsid w:val="007E2E2A"/>
    <w:rsid w:val="007E2F51"/>
    <w:rsid w:val="007E46C6"/>
    <w:rsid w:val="007E5F8A"/>
    <w:rsid w:val="007E7A1B"/>
    <w:rsid w:val="007E7BDA"/>
    <w:rsid w:val="007F0FA5"/>
    <w:rsid w:val="007F16A6"/>
    <w:rsid w:val="007F184D"/>
    <w:rsid w:val="007F1E95"/>
    <w:rsid w:val="007F22C6"/>
    <w:rsid w:val="007F2B92"/>
    <w:rsid w:val="007F347D"/>
    <w:rsid w:val="007F3537"/>
    <w:rsid w:val="007F3940"/>
    <w:rsid w:val="007F45F6"/>
    <w:rsid w:val="007F4BC1"/>
    <w:rsid w:val="007F58FE"/>
    <w:rsid w:val="007F5E1B"/>
    <w:rsid w:val="007F5FA2"/>
    <w:rsid w:val="007F637B"/>
    <w:rsid w:val="007F6570"/>
    <w:rsid w:val="007F6682"/>
    <w:rsid w:val="007F6D8B"/>
    <w:rsid w:val="007F7489"/>
    <w:rsid w:val="007F7989"/>
    <w:rsid w:val="007F7A29"/>
    <w:rsid w:val="007F7A64"/>
    <w:rsid w:val="007F7AEC"/>
    <w:rsid w:val="007F7B09"/>
    <w:rsid w:val="007F7F9C"/>
    <w:rsid w:val="0080026B"/>
    <w:rsid w:val="0080061A"/>
    <w:rsid w:val="00800EA6"/>
    <w:rsid w:val="008011EC"/>
    <w:rsid w:val="0080235E"/>
    <w:rsid w:val="0080308B"/>
    <w:rsid w:val="0080346B"/>
    <w:rsid w:val="00805496"/>
    <w:rsid w:val="008057C8"/>
    <w:rsid w:val="008059D6"/>
    <w:rsid w:val="00806336"/>
    <w:rsid w:val="00806622"/>
    <w:rsid w:val="00806B19"/>
    <w:rsid w:val="008072A5"/>
    <w:rsid w:val="00807474"/>
    <w:rsid w:val="008078E5"/>
    <w:rsid w:val="008109D2"/>
    <w:rsid w:val="00811493"/>
    <w:rsid w:val="0081188F"/>
    <w:rsid w:val="0081243C"/>
    <w:rsid w:val="008137DF"/>
    <w:rsid w:val="00815292"/>
    <w:rsid w:val="00815708"/>
    <w:rsid w:val="00816029"/>
    <w:rsid w:val="00817A83"/>
    <w:rsid w:val="00820553"/>
    <w:rsid w:val="00821AE3"/>
    <w:rsid w:val="00822B41"/>
    <w:rsid w:val="00823A78"/>
    <w:rsid w:val="00824069"/>
    <w:rsid w:val="0082439B"/>
    <w:rsid w:val="008244B0"/>
    <w:rsid w:val="00824BA0"/>
    <w:rsid w:val="00825DE6"/>
    <w:rsid w:val="0082645E"/>
    <w:rsid w:val="00826FE0"/>
    <w:rsid w:val="00827CD8"/>
    <w:rsid w:val="00830C49"/>
    <w:rsid w:val="00831ADC"/>
    <w:rsid w:val="00831B18"/>
    <w:rsid w:val="00831E2E"/>
    <w:rsid w:val="00831EC2"/>
    <w:rsid w:val="008323A4"/>
    <w:rsid w:val="008330B5"/>
    <w:rsid w:val="0083315C"/>
    <w:rsid w:val="00834A98"/>
    <w:rsid w:val="00834E30"/>
    <w:rsid w:val="00834FAB"/>
    <w:rsid w:val="00834FFC"/>
    <w:rsid w:val="008352BC"/>
    <w:rsid w:val="00836191"/>
    <w:rsid w:val="00836250"/>
    <w:rsid w:val="00837E31"/>
    <w:rsid w:val="008405AA"/>
    <w:rsid w:val="008412D8"/>
    <w:rsid w:val="00841B79"/>
    <w:rsid w:val="00841E69"/>
    <w:rsid w:val="00842417"/>
    <w:rsid w:val="00844482"/>
    <w:rsid w:val="008449EE"/>
    <w:rsid w:val="00844BA7"/>
    <w:rsid w:val="00844F43"/>
    <w:rsid w:val="00845296"/>
    <w:rsid w:val="00845672"/>
    <w:rsid w:val="008457F2"/>
    <w:rsid w:val="008462F5"/>
    <w:rsid w:val="00846DE7"/>
    <w:rsid w:val="008475B2"/>
    <w:rsid w:val="00847F99"/>
    <w:rsid w:val="0085083F"/>
    <w:rsid w:val="00852546"/>
    <w:rsid w:val="008537E5"/>
    <w:rsid w:val="00853D2D"/>
    <w:rsid w:val="008540F0"/>
    <w:rsid w:val="00854AD2"/>
    <w:rsid w:val="00855347"/>
    <w:rsid w:val="008554AD"/>
    <w:rsid w:val="00855AE6"/>
    <w:rsid w:val="00856105"/>
    <w:rsid w:val="00856426"/>
    <w:rsid w:val="00856C76"/>
    <w:rsid w:val="00856FB1"/>
    <w:rsid w:val="0085761D"/>
    <w:rsid w:val="008602DE"/>
    <w:rsid w:val="00860826"/>
    <w:rsid w:val="00861949"/>
    <w:rsid w:val="00861AFD"/>
    <w:rsid w:val="00861B68"/>
    <w:rsid w:val="008627B8"/>
    <w:rsid w:val="00862E31"/>
    <w:rsid w:val="00862EE0"/>
    <w:rsid w:val="008636DD"/>
    <w:rsid w:val="00863E8D"/>
    <w:rsid w:val="008646C1"/>
    <w:rsid w:val="008647B9"/>
    <w:rsid w:val="00865059"/>
    <w:rsid w:val="00865A36"/>
    <w:rsid w:val="00867BCC"/>
    <w:rsid w:val="00870DE2"/>
    <w:rsid w:val="00872342"/>
    <w:rsid w:val="0087392B"/>
    <w:rsid w:val="00873F4C"/>
    <w:rsid w:val="00874185"/>
    <w:rsid w:val="0087445F"/>
    <w:rsid w:val="00875C3F"/>
    <w:rsid w:val="008764CF"/>
    <w:rsid w:val="008764DB"/>
    <w:rsid w:val="008776DC"/>
    <w:rsid w:val="00877C53"/>
    <w:rsid w:val="00877CBA"/>
    <w:rsid w:val="00880327"/>
    <w:rsid w:val="008824EF"/>
    <w:rsid w:val="00883673"/>
    <w:rsid w:val="0088591C"/>
    <w:rsid w:val="00885BB2"/>
    <w:rsid w:val="0088626B"/>
    <w:rsid w:val="00886DD8"/>
    <w:rsid w:val="00887747"/>
    <w:rsid w:val="00887BE4"/>
    <w:rsid w:val="00887EC4"/>
    <w:rsid w:val="00890EFB"/>
    <w:rsid w:val="00892017"/>
    <w:rsid w:val="00892CD9"/>
    <w:rsid w:val="0089374D"/>
    <w:rsid w:val="00893FD2"/>
    <w:rsid w:val="008950D6"/>
    <w:rsid w:val="00896B39"/>
    <w:rsid w:val="00896DF2"/>
    <w:rsid w:val="00896E34"/>
    <w:rsid w:val="008A09EB"/>
    <w:rsid w:val="008A1573"/>
    <w:rsid w:val="008A15E7"/>
    <w:rsid w:val="008A1C3D"/>
    <w:rsid w:val="008A1D16"/>
    <w:rsid w:val="008A20CA"/>
    <w:rsid w:val="008A2D05"/>
    <w:rsid w:val="008A32AD"/>
    <w:rsid w:val="008A39DA"/>
    <w:rsid w:val="008A4320"/>
    <w:rsid w:val="008A49CC"/>
    <w:rsid w:val="008A4C10"/>
    <w:rsid w:val="008A5162"/>
    <w:rsid w:val="008A531C"/>
    <w:rsid w:val="008A5633"/>
    <w:rsid w:val="008A6078"/>
    <w:rsid w:val="008A636D"/>
    <w:rsid w:val="008A6E6C"/>
    <w:rsid w:val="008A7620"/>
    <w:rsid w:val="008A77DC"/>
    <w:rsid w:val="008B06EC"/>
    <w:rsid w:val="008B1226"/>
    <w:rsid w:val="008B12AB"/>
    <w:rsid w:val="008B2731"/>
    <w:rsid w:val="008B4B41"/>
    <w:rsid w:val="008B4BA1"/>
    <w:rsid w:val="008B4D0F"/>
    <w:rsid w:val="008B4FCC"/>
    <w:rsid w:val="008B5A46"/>
    <w:rsid w:val="008B5FFF"/>
    <w:rsid w:val="008B68B7"/>
    <w:rsid w:val="008B6DA9"/>
    <w:rsid w:val="008C06EE"/>
    <w:rsid w:val="008C0F59"/>
    <w:rsid w:val="008C1408"/>
    <w:rsid w:val="008C1514"/>
    <w:rsid w:val="008C1F4C"/>
    <w:rsid w:val="008C2397"/>
    <w:rsid w:val="008C4340"/>
    <w:rsid w:val="008C5558"/>
    <w:rsid w:val="008C5CDA"/>
    <w:rsid w:val="008C7208"/>
    <w:rsid w:val="008C77A6"/>
    <w:rsid w:val="008D0E72"/>
    <w:rsid w:val="008D1D69"/>
    <w:rsid w:val="008D247C"/>
    <w:rsid w:val="008D29F4"/>
    <w:rsid w:val="008D3212"/>
    <w:rsid w:val="008D3FDA"/>
    <w:rsid w:val="008D486A"/>
    <w:rsid w:val="008D741F"/>
    <w:rsid w:val="008D7553"/>
    <w:rsid w:val="008E0207"/>
    <w:rsid w:val="008E041C"/>
    <w:rsid w:val="008E06FD"/>
    <w:rsid w:val="008E144A"/>
    <w:rsid w:val="008E1CEF"/>
    <w:rsid w:val="008E2202"/>
    <w:rsid w:val="008E29F9"/>
    <w:rsid w:val="008E2EBE"/>
    <w:rsid w:val="008E3628"/>
    <w:rsid w:val="008E4066"/>
    <w:rsid w:val="008E42AE"/>
    <w:rsid w:val="008E5982"/>
    <w:rsid w:val="008E598C"/>
    <w:rsid w:val="008E619E"/>
    <w:rsid w:val="008E7422"/>
    <w:rsid w:val="008E7899"/>
    <w:rsid w:val="008E7A0E"/>
    <w:rsid w:val="008E7FF5"/>
    <w:rsid w:val="008F0CD4"/>
    <w:rsid w:val="008F22A6"/>
    <w:rsid w:val="008F2F04"/>
    <w:rsid w:val="008F3B04"/>
    <w:rsid w:val="008F40FD"/>
    <w:rsid w:val="008F45DE"/>
    <w:rsid w:val="008F462E"/>
    <w:rsid w:val="008F4B36"/>
    <w:rsid w:val="008F5DDD"/>
    <w:rsid w:val="008F6774"/>
    <w:rsid w:val="008F6AA3"/>
    <w:rsid w:val="008F7C89"/>
    <w:rsid w:val="009000D0"/>
    <w:rsid w:val="00900552"/>
    <w:rsid w:val="009015D8"/>
    <w:rsid w:val="00901DD3"/>
    <w:rsid w:val="009020DC"/>
    <w:rsid w:val="0090234A"/>
    <w:rsid w:val="00902F41"/>
    <w:rsid w:val="009030B1"/>
    <w:rsid w:val="00903F52"/>
    <w:rsid w:val="0090420A"/>
    <w:rsid w:val="00904A83"/>
    <w:rsid w:val="00905B21"/>
    <w:rsid w:val="00905C82"/>
    <w:rsid w:val="00905E36"/>
    <w:rsid w:val="009076E7"/>
    <w:rsid w:val="009106A4"/>
    <w:rsid w:val="00910797"/>
    <w:rsid w:val="0091153E"/>
    <w:rsid w:val="009116AD"/>
    <w:rsid w:val="0091171F"/>
    <w:rsid w:val="0091278B"/>
    <w:rsid w:val="00912F98"/>
    <w:rsid w:val="009131BD"/>
    <w:rsid w:val="0091394D"/>
    <w:rsid w:val="009139ED"/>
    <w:rsid w:val="00914A0E"/>
    <w:rsid w:val="00915BA3"/>
    <w:rsid w:val="00916C23"/>
    <w:rsid w:val="00917161"/>
    <w:rsid w:val="00920A6D"/>
    <w:rsid w:val="00920B61"/>
    <w:rsid w:val="00920E50"/>
    <w:rsid w:val="00921EB7"/>
    <w:rsid w:val="00921EF1"/>
    <w:rsid w:val="00922561"/>
    <w:rsid w:val="009229CD"/>
    <w:rsid w:val="00923579"/>
    <w:rsid w:val="00923ABF"/>
    <w:rsid w:val="00924193"/>
    <w:rsid w:val="0092433C"/>
    <w:rsid w:val="00924650"/>
    <w:rsid w:val="009248AB"/>
    <w:rsid w:val="00925412"/>
    <w:rsid w:val="00925DBA"/>
    <w:rsid w:val="00926176"/>
    <w:rsid w:val="00927498"/>
    <w:rsid w:val="00927CA8"/>
    <w:rsid w:val="00930AE4"/>
    <w:rsid w:val="00931199"/>
    <w:rsid w:val="00931918"/>
    <w:rsid w:val="0093257D"/>
    <w:rsid w:val="00932C74"/>
    <w:rsid w:val="00933142"/>
    <w:rsid w:val="009339EE"/>
    <w:rsid w:val="0093422C"/>
    <w:rsid w:val="0093478E"/>
    <w:rsid w:val="00934CBA"/>
    <w:rsid w:val="00934FBE"/>
    <w:rsid w:val="00935244"/>
    <w:rsid w:val="009353E3"/>
    <w:rsid w:val="00935D82"/>
    <w:rsid w:val="00935FC7"/>
    <w:rsid w:val="00937386"/>
    <w:rsid w:val="00937C22"/>
    <w:rsid w:val="00937DD1"/>
    <w:rsid w:val="009410F2"/>
    <w:rsid w:val="009415C4"/>
    <w:rsid w:val="00942A3E"/>
    <w:rsid w:val="00943178"/>
    <w:rsid w:val="009436D5"/>
    <w:rsid w:val="00943EC2"/>
    <w:rsid w:val="00944E78"/>
    <w:rsid w:val="009458AA"/>
    <w:rsid w:val="00945A91"/>
    <w:rsid w:val="0094656D"/>
    <w:rsid w:val="00947B80"/>
    <w:rsid w:val="00947C35"/>
    <w:rsid w:val="00947C8C"/>
    <w:rsid w:val="009503A0"/>
    <w:rsid w:val="00950675"/>
    <w:rsid w:val="0095083F"/>
    <w:rsid w:val="009513CA"/>
    <w:rsid w:val="0095297D"/>
    <w:rsid w:val="0095298B"/>
    <w:rsid w:val="00952BDD"/>
    <w:rsid w:val="00953C1C"/>
    <w:rsid w:val="0095423B"/>
    <w:rsid w:val="00955E40"/>
    <w:rsid w:val="0095677B"/>
    <w:rsid w:val="00956F77"/>
    <w:rsid w:val="0095744F"/>
    <w:rsid w:val="009575A0"/>
    <w:rsid w:val="009602F8"/>
    <w:rsid w:val="009603D3"/>
    <w:rsid w:val="009605DF"/>
    <w:rsid w:val="00961306"/>
    <w:rsid w:val="0096244D"/>
    <w:rsid w:val="009627E9"/>
    <w:rsid w:val="00965611"/>
    <w:rsid w:val="00965B29"/>
    <w:rsid w:val="00966101"/>
    <w:rsid w:val="00966336"/>
    <w:rsid w:val="0096658C"/>
    <w:rsid w:val="009677D9"/>
    <w:rsid w:val="00970504"/>
    <w:rsid w:val="0097174E"/>
    <w:rsid w:val="00971E98"/>
    <w:rsid w:val="00971F11"/>
    <w:rsid w:val="00972277"/>
    <w:rsid w:val="00973076"/>
    <w:rsid w:val="00973320"/>
    <w:rsid w:val="00975320"/>
    <w:rsid w:val="009778CC"/>
    <w:rsid w:val="00977C62"/>
    <w:rsid w:val="00977E87"/>
    <w:rsid w:val="0098166B"/>
    <w:rsid w:val="00982670"/>
    <w:rsid w:val="00983305"/>
    <w:rsid w:val="009844E6"/>
    <w:rsid w:val="00984579"/>
    <w:rsid w:val="009846DE"/>
    <w:rsid w:val="00985866"/>
    <w:rsid w:val="0098659E"/>
    <w:rsid w:val="0098743C"/>
    <w:rsid w:val="00987992"/>
    <w:rsid w:val="00987A8E"/>
    <w:rsid w:val="00987F9C"/>
    <w:rsid w:val="00990B29"/>
    <w:rsid w:val="00990FBB"/>
    <w:rsid w:val="009910E4"/>
    <w:rsid w:val="00991151"/>
    <w:rsid w:val="009917FE"/>
    <w:rsid w:val="00992A34"/>
    <w:rsid w:val="00992DD9"/>
    <w:rsid w:val="00993266"/>
    <w:rsid w:val="00993B25"/>
    <w:rsid w:val="0099455D"/>
    <w:rsid w:val="00994652"/>
    <w:rsid w:val="00995E84"/>
    <w:rsid w:val="00996150"/>
    <w:rsid w:val="00996F8E"/>
    <w:rsid w:val="00997255"/>
    <w:rsid w:val="00997DCA"/>
    <w:rsid w:val="009A0173"/>
    <w:rsid w:val="009A0FF4"/>
    <w:rsid w:val="009A11FF"/>
    <w:rsid w:val="009A1461"/>
    <w:rsid w:val="009A1796"/>
    <w:rsid w:val="009A1F6E"/>
    <w:rsid w:val="009A371B"/>
    <w:rsid w:val="009A5BD8"/>
    <w:rsid w:val="009A6083"/>
    <w:rsid w:val="009A6AD7"/>
    <w:rsid w:val="009A6C6F"/>
    <w:rsid w:val="009A6E5E"/>
    <w:rsid w:val="009A717D"/>
    <w:rsid w:val="009A7E98"/>
    <w:rsid w:val="009B033D"/>
    <w:rsid w:val="009B19B5"/>
    <w:rsid w:val="009B1C95"/>
    <w:rsid w:val="009B23C8"/>
    <w:rsid w:val="009B2C9B"/>
    <w:rsid w:val="009B4215"/>
    <w:rsid w:val="009B427A"/>
    <w:rsid w:val="009B49E3"/>
    <w:rsid w:val="009B5F6D"/>
    <w:rsid w:val="009B60F8"/>
    <w:rsid w:val="009B666D"/>
    <w:rsid w:val="009B67AB"/>
    <w:rsid w:val="009B6B80"/>
    <w:rsid w:val="009C131D"/>
    <w:rsid w:val="009C1495"/>
    <w:rsid w:val="009C1905"/>
    <w:rsid w:val="009C2BE5"/>
    <w:rsid w:val="009C396D"/>
    <w:rsid w:val="009C4081"/>
    <w:rsid w:val="009C4538"/>
    <w:rsid w:val="009C4C59"/>
    <w:rsid w:val="009C4EE0"/>
    <w:rsid w:val="009C597F"/>
    <w:rsid w:val="009C60D8"/>
    <w:rsid w:val="009C703B"/>
    <w:rsid w:val="009C7118"/>
    <w:rsid w:val="009D08D8"/>
    <w:rsid w:val="009D1206"/>
    <w:rsid w:val="009D1248"/>
    <w:rsid w:val="009D1323"/>
    <w:rsid w:val="009D1B39"/>
    <w:rsid w:val="009D281C"/>
    <w:rsid w:val="009D29A6"/>
    <w:rsid w:val="009D29F9"/>
    <w:rsid w:val="009D3042"/>
    <w:rsid w:val="009D33EF"/>
    <w:rsid w:val="009D3DC8"/>
    <w:rsid w:val="009D41C4"/>
    <w:rsid w:val="009D4823"/>
    <w:rsid w:val="009D5592"/>
    <w:rsid w:val="009D6C22"/>
    <w:rsid w:val="009D7995"/>
    <w:rsid w:val="009E0253"/>
    <w:rsid w:val="009E04AE"/>
    <w:rsid w:val="009E2041"/>
    <w:rsid w:val="009E361C"/>
    <w:rsid w:val="009E3672"/>
    <w:rsid w:val="009E376A"/>
    <w:rsid w:val="009E400C"/>
    <w:rsid w:val="009E425B"/>
    <w:rsid w:val="009E44FA"/>
    <w:rsid w:val="009E45A8"/>
    <w:rsid w:val="009E4C24"/>
    <w:rsid w:val="009E5BA7"/>
    <w:rsid w:val="009E6D35"/>
    <w:rsid w:val="009E74DA"/>
    <w:rsid w:val="009F053E"/>
    <w:rsid w:val="009F0C12"/>
    <w:rsid w:val="009F0FF9"/>
    <w:rsid w:val="009F1436"/>
    <w:rsid w:val="009F1C0F"/>
    <w:rsid w:val="009F1F62"/>
    <w:rsid w:val="009F2214"/>
    <w:rsid w:val="009F34D4"/>
    <w:rsid w:val="009F4768"/>
    <w:rsid w:val="009F4D55"/>
    <w:rsid w:val="009F4F6E"/>
    <w:rsid w:val="009F5CAD"/>
    <w:rsid w:val="009F6105"/>
    <w:rsid w:val="009F67DB"/>
    <w:rsid w:val="009F69D7"/>
    <w:rsid w:val="009F75B7"/>
    <w:rsid w:val="009F7B5E"/>
    <w:rsid w:val="00A00485"/>
    <w:rsid w:val="00A016A3"/>
    <w:rsid w:val="00A01D82"/>
    <w:rsid w:val="00A02760"/>
    <w:rsid w:val="00A032C5"/>
    <w:rsid w:val="00A0336D"/>
    <w:rsid w:val="00A037D8"/>
    <w:rsid w:val="00A0388E"/>
    <w:rsid w:val="00A03957"/>
    <w:rsid w:val="00A047E5"/>
    <w:rsid w:val="00A04B3A"/>
    <w:rsid w:val="00A05526"/>
    <w:rsid w:val="00A06215"/>
    <w:rsid w:val="00A06F9E"/>
    <w:rsid w:val="00A07C1F"/>
    <w:rsid w:val="00A10F7E"/>
    <w:rsid w:val="00A10F99"/>
    <w:rsid w:val="00A10FF9"/>
    <w:rsid w:val="00A11425"/>
    <w:rsid w:val="00A125C4"/>
    <w:rsid w:val="00A145C1"/>
    <w:rsid w:val="00A14A33"/>
    <w:rsid w:val="00A15781"/>
    <w:rsid w:val="00A15FB5"/>
    <w:rsid w:val="00A1631C"/>
    <w:rsid w:val="00A204B6"/>
    <w:rsid w:val="00A21C56"/>
    <w:rsid w:val="00A225A3"/>
    <w:rsid w:val="00A22633"/>
    <w:rsid w:val="00A22857"/>
    <w:rsid w:val="00A228F0"/>
    <w:rsid w:val="00A22D86"/>
    <w:rsid w:val="00A22FAC"/>
    <w:rsid w:val="00A24878"/>
    <w:rsid w:val="00A25064"/>
    <w:rsid w:val="00A25687"/>
    <w:rsid w:val="00A26600"/>
    <w:rsid w:val="00A27881"/>
    <w:rsid w:val="00A3000C"/>
    <w:rsid w:val="00A31390"/>
    <w:rsid w:val="00A32457"/>
    <w:rsid w:val="00A33623"/>
    <w:rsid w:val="00A33A55"/>
    <w:rsid w:val="00A33D69"/>
    <w:rsid w:val="00A3413C"/>
    <w:rsid w:val="00A34C93"/>
    <w:rsid w:val="00A355FB"/>
    <w:rsid w:val="00A35A36"/>
    <w:rsid w:val="00A35DDD"/>
    <w:rsid w:val="00A362E9"/>
    <w:rsid w:val="00A36387"/>
    <w:rsid w:val="00A372B5"/>
    <w:rsid w:val="00A378C6"/>
    <w:rsid w:val="00A378E9"/>
    <w:rsid w:val="00A3793C"/>
    <w:rsid w:val="00A40D81"/>
    <w:rsid w:val="00A41B3E"/>
    <w:rsid w:val="00A41E2D"/>
    <w:rsid w:val="00A42341"/>
    <w:rsid w:val="00A43961"/>
    <w:rsid w:val="00A445BF"/>
    <w:rsid w:val="00A45B7A"/>
    <w:rsid w:val="00A45E0F"/>
    <w:rsid w:val="00A46693"/>
    <w:rsid w:val="00A46968"/>
    <w:rsid w:val="00A46B75"/>
    <w:rsid w:val="00A47050"/>
    <w:rsid w:val="00A4760E"/>
    <w:rsid w:val="00A479D7"/>
    <w:rsid w:val="00A5046A"/>
    <w:rsid w:val="00A509DA"/>
    <w:rsid w:val="00A5128B"/>
    <w:rsid w:val="00A513FA"/>
    <w:rsid w:val="00A524AA"/>
    <w:rsid w:val="00A52D8A"/>
    <w:rsid w:val="00A55529"/>
    <w:rsid w:val="00A55AC9"/>
    <w:rsid w:val="00A5609D"/>
    <w:rsid w:val="00A5642E"/>
    <w:rsid w:val="00A56514"/>
    <w:rsid w:val="00A56A49"/>
    <w:rsid w:val="00A574B4"/>
    <w:rsid w:val="00A57C82"/>
    <w:rsid w:val="00A6041E"/>
    <w:rsid w:val="00A61234"/>
    <w:rsid w:val="00A6128E"/>
    <w:rsid w:val="00A62ABB"/>
    <w:rsid w:val="00A633DC"/>
    <w:rsid w:val="00A66263"/>
    <w:rsid w:val="00A66370"/>
    <w:rsid w:val="00A67904"/>
    <w:rsid w:val="00A67A9D"/>
    <w:rsid w:val="00A67B0C"/>
    <w:rsid w:val="00A7011B"/>
    <w:rsid w:val="00A705B4"/>
    <w:rsid w:val="00A705D7"/>
    <w:rsid w:val="00A71913"/>
    <w:rsid w:val="00A71A6E"/>
    <w:rsid w:val="00A7234A"/>
    <w:rsid w:val="00A73392"/>
    <w:rsid w:val="00A7382B"/>
    <w:rsid w:val="00A73906"/>
    <w:rsid w:val="00A73FA1"/>
    <w:rsid w:val="00A75E7B"/>
    <w:rsid w:val="00A75E9E"/>
    <w:rsid w:val="00A76118"/>
    <w:rsid w:val="00A766B5"/>
    <w:rsid w:val="00A76A77"/>
    <w:rsid w:val="00A77067"/>
    <w:rsid w:val="00A80603"/>
    <w:rsid w:val="00A80A7C"/>
    <w:rsid w:val="00A80BFD"/>
    <w:rsid w:val="00A81359"/>
    <w:rsid w:val="00A824BD"/>
    <w:rsid w:val="00A843C2"/>
    <w:rsid w:val="00A84B62"/>
    <w:rsid w:val="00A852AD"/>
    <w:rsid w:val="00A859EB"/>
    <w:rsid w:val="00A86715"/>
    <w:rsid w:val="00A86AB9"/>
    <w:rsid w:val="00A86E5A"/>
    <w:rsid w:val="00A86EA5"/>
    <w:rsid w:val="00A87084"/>
    <w:rsid w:val="00A87AEA"/>
    <w:rsid w:val="00A90CA9"/>
    <w:rsid w:val="00A91904"/>
    <w:rsid w:val="00A91C74"/>
    <w:rsid w:val="00A935E5"/>
    <w:rsid w:val="00A938C1"/>
    <w:rsid w:val="00A939B8"/>
    <w:rsid w:val="00A94915"/>
    <w:rsid w:val="00A94C35"/>
    <w:rsid w:val="00A94D21"/>
    <w:rsid w:val="00A95E7A"/>
    <w:rsid w:val="00A966EE"/>
    <w:rsid w:val="00A96894"/>
    <w:rsid w:val="00A969BF"/>
    <w:rsid w:val="00A96BF4"/>
    <w:rsid w:val="00A971C6"/>
    <w:rsid w:val="00A977E2"/>
    <w:rsid w:val="00AA038F"/>
    <w:rsid w:val="00AA0882"/>
    <w:rsid w:val="00AA11B2"/>
    <w:rsid w:val="00AA1890"/>
    <w:rsid w:val="00AA33D2"/>
    <w:rsid w:val="00AA3B08"/>
    <w:rsid w:val="00AA3F43"/>
    <w:rsid w:val="00AA4480"/>
    <w:rsid w:val="00AA4A27"/>
    <w:rsid w:val="00AA4ADF"/>
    <w:rsid w:val="00AA5B47"/>
    <w:rsid w:val="00AA5FC1"/>
    <w:rsid w:val="00AA61AE"/>
    <w:rsid w:val="00AA6383"/>
    <w:rsid w:val="00AA63EF"/>
    <w:rsid w:val="00AA6D69"/>
    <w:rsid w:val="00AA7A2C"/>
    <w:rsid w:val="00AA7A5F"/>
    <w:rsid w:val="00AA7C98"/>
    <w:rsid w:val="00AA7DDE"/>
    <w:rsid w:val="00AB09AE"/>
    <w:rsid w:val="00AB1066"/>
    <w:rsid w:val="00AB137E"/>
    <w:rsid w:val="00AB18E0"/>
    <w:rsid w:val="00AB1953"/>
    <w:rsid w:val="00AB22DF"/>
    <w:rsid w:val="00AB319C"/>
    <w:rsid w:val="00AB33FE"/>
    <w:rsid w:val="00AB3BC5"/>
    <w:rsid w:val="00AB3DA8"/>
    <w:rsid w:val="00AB3E11"/>
    <w:rsid w:val="00AB4355"/>
    <w:rsid w:val="00AB4B94"/>
    <w:rsid w:val="00AB4DCA"/>
    <w:rsid w:val="00AB6420"/>
    <w:rsid w:val="00AC087D"/>
    <w:rsid w:val="00AC0E9D"/>
    <w:rsid w:val="00AC2329"/>
    <w:rsid w:val="00AC25E6"/>
    <w:rsid w:val="00AC2A6B"/>
    <w:rsid w:val="00AC3605"/>
    <w:rsid w:val="00AC4052"/>
    <w:rsid w:val="00AC592A"/>
    <w:rsid w:val="00AC5A91"/>
    <w:rsid w:val="00AC5C99"/>
    <w:rsid w:val="00AC5FA3"/>
    <w:rsid w:val="00AC652C"/>
    <w:rsid w:val="00AC65C5"/>
    <w:rsid w:val="00AC76CA"/>
    <w:rsid w:val="00AC782E"/>
    <w:rsid w:val="00AC79DE"/>
    <w:rsid w:val="00AD0EDD"/>
    <w:rsid w:val="00AD0F80"/>
    <w:rsid w:val="00AD163E"/>
    <w:rsid w:val="00AD19DC"/>
    <w:rsid w:val="00AD20A2"/>
    <w:rsid w:val="00AD2101"/>
    <w:rsid w:val="00AD26E6"/>
    <w:rsid w:val="00AD28C7"/>
    <w:rsid w:val="00AD2946"/>
    <w:rsid w:val="00AD67E7"/>
    <w:rsid w:val="00AD78FD"/>
    <w:rsid w:val="00AD7F11"/>
    <w:rsid w:val="00AE1118"/>
    <w:rsid w:val="00AE11EB"/>
    <w:rsid w:val="00AE1504"/>
    <w:rsid w:val="00AE1679"/>
    <w:rsid w:val="00AE1A74"/>
    <w:rsid w:val="00AE1C86"/>
    <w:rsid w:val="00AE4708"/>
    <w:rsid w:val="00AE52FD"/>
    <w:rsid w:val="00AE5D68"/>
    <w:rsid w:val="00AE5F6F"/>
    <w:rsid w:val="00AE7352"/>
    <w:rsid w:val="00AE7547"/>
    <w:rsid w:val="00AF0734"/>
    <w:rsid w:val="00AF07DC"/>
    <w:rsid w:val="00AF08AD"/>
    <w:rsid w:val="00AF1473"/>
    <w:rsid w:val="00AF27AD"/>
    <w:rsid w:val="00AF2965"/>
    <w:rsid w:val="00AF30DE"/>
    <w:rsid w:val="00AF3BEB"/>
    <w:rsid w:val="00AF4D4E"/>
    <w:rsid w:val="00B00B16"/>
    <w:rsid w:val="00B0144B"/>
    <w:rsid w:val="00B017AE"/>
    <w:rsid w:val="00B01F7F"/>
    <w:rsid w:val="00B02627"/>
    <w:rsid w:val="00B028C0"/>
    <w:rsid w:val="00B02A38"/>
    <w:rsid w:val="00B04461"/>
    <w:rsid w:val="00B046B6"/>
    <w:rsid w:val="00B04A16"/>
    <w:rsid w:val="00B04BFF"/>
    <w:rsid w:val="00B04E9D"/>
    <w:rsid w:val="00B0591C"/>
    <w:rsid w:val="00B06026"/>
    <w:rsid w:val="00B065D0"/>
    <w:rsid w:val="00B06C77"/>
    <w:rsid w:val="00B06CA2"/>
    <w:rsid w:val="00B072AB"/>
    <w:rsid w:val="00B0787E"/>
    <w:rsid w:val="00B07EAE"/>
    <w:rsid w:val="00B1146D"/>
    <w:rsid w:val="00B122CB"/>
    <w:rsid w:val="00B12507"/>
    <w:rsid w:val="00B139FB"/>
    <w:rsid w:val="00B144BB"/>
    <w:rsid w:val="00B1453F"/>
    <w:rsid w:val="00B14870"/>
    <w:rsid w:val="00B14942"/>
    <w:rsid w:val="00B14DF0"/>
    <w:rsid w:val="00B14DF7"/>
    <w:rsid w:val="00B15129"/>
    <w:rsid w:val="00B17505"/>
    <w:rsid w:val="00B17A39"/>
    <w:rsid w:val="00B17CCC"/>
    <w:rsid w:val="00B201C0"/>
    <w:rsid w:val="00B2171E"/>
    <w:rsid w:val="00B2187A"/>
    <w:rsid w:val="00B21BF4"/>
    <w:rsid w:val="00B227C2"/>
    <w:rsid w:val="00B22D7C"/>
    <w:rsid w:val="00B23B1A"/>
    <w:rsid w:val="00B24EFA"/>
    <w:rsid w:val="00B254E8"/>
    <w:rsid w:val="00B26106"/>
    <w:rsid w:val="00B277B6"/>
    <w:rsid w:val="00B30338"/>
    <w:rsid w:val="00B3078B"/>
    <w:rsid w:val="00B30CA8"/>
    <w:rsid w:val="00B30F8A"/>
    <w:rsid w:val="00B31330"/>
    <w:rsid w:val="00B31605"/>
    <w:rsid w:val="00B32DD7"/>
    <w:rsid w:val="00B332D7"/>
    <w:rsid w:val="00B33896"/>
    <w:rsid w:val="00B3391B"/>
    <w:rsid w:val="00B33ACA"/>
    <w:rsid w:val="00B33E1A"/>
    <w:rsid w:val="00B34373"/>
    <w:rsid w:val="00B354AD"/>
    <w:rsid w:val="00B357A1"/>
    <w:rsid w:val="00B35B93"/>
    <w:rsid w:val="00B36482"/>
    <w:rsid w:val="00B36A60"/>
    <w:rsid w:val="00B40BD0"/>
    <w:rsid w:val="00B417E3"/>
    <w:rsid w:val="00B41F71"/>
    <w:rsid w:val="00B42008"/>
    <w:rsid w:val="00B42350"/>
    <w:rsid w:val="00B429DA"/>
    <w:rsid w:val="00B43919"/>
    <w:rsid w:val="00B441E8"/>
    <w:rsid w:val="00B4517E"/>
    <w:rsid w:val="00B46153"/>
    <w:rsid w:val="00B464B2"/>
    <w:rsid w:val="00B4769B"/>
    <w:rsid w:val="00B51294"/>
    <w:rsid w:val="00B5225C"/>
    <w:rsid w:val="00B5376D"/>
    <w:rsid w:val="00B550FD"/>
    <w:rsid w:val="00B56DCA"/>
    <w:rsid w:val="00B56FAB"/>
    <w:rsid w:val="00B60444"/>
    <w:rsid w:val="00B61833"/>
    <w:rsid w:val="00B61CC9"/>
    <w:rsid w:val="00B620B9"/>
    <w:rsid w:val="00B62616"/>
    <w:rsid w:val="00B62670"/>
    <w:rsid w:val="00B6353B"/>
    <w:rsid w:val="00B63747"/>
    <w:rsid w:val="00B63C57"/>
    <w:rsid w:val="00B6462E"/>
    <w:rsid w:val="00B6649A"/>
    <w:rsid w:val="00B66992"/>
    <w:rsid w:val="00B66A2A"/>
    <w:rsid w:val="00B66AF0"/>
    <w:rsid w:val="00B66B78"/>
    <w:rsid w:val="00B670E9"/>
    <w:rsid w:val="00B67E2D"/>
    <w:rsid w:val="00B70410"/>
    <w:rsid w:val="00B7092F"/>
    <w:rsid w:val="00B71DF7"/>
    <w:rsid w:val="00B72B59"/>
    <w:rsid w:val="00B7308E"/>
    <w:rsid w:val="00B738F1"/>
    <w:rsid w:val="00B7393F"/>
    <w:rsid w:val="00B73FA8"/>
    <w:rsid w:val="00B76272"/>
    <w:rsid w:val="00B77C6A"/>
    <w:rsid w:val="00B80A8F"/>
    <w:rsid w:val="00B80B1A"/>
    <w:rsid w:val="00B81061"/>
    <w:rsid w:val="00B819F3"/>
    <w:rsid w:val="00B81D29"/>
    <w:rsid w:val="00B82902"/>
    <w:rsid w:val="00B840A9"/>
    <w:rsid w:val="00B84CEE"/>
    <w:rsid w:val="00B84D5D"/>
    <w:rsid w:val="00B84D91"/>
    <w:rsid w:val="00B864B1"/>
    <w:rsid w:val="00B87257"/>
    <w:rsid w:val="00B87A6A"/>
    <w:rsid w:val="00B87A6D"/>
    <w:rsid w:val="00B87E62"/>
    <w:rsid w:val="00B911ED"/>
    <w:rsid w:val="00B92240"/>
    <w:rsid w:val="00B9276B"/>
    <w:rsid w:val="00B92ADD"/>
    <w:rsid w:val="00B93AB4"/>
    <w:rsid w:val="00B93D5A"/>
    <w:rsid w:val="00B94A18"/>
    <w:rsid w:val="00B96114"/>
    <w:rsid w:val="00B9634B"/>
    <w:rsid w:val="00B96630"/>
    <w:rsid w:val="00BA3943"/>
    <w:rsid w:val="00BA3D6C"/>
    <w:rsid w:val="00BA5939"/>
    <w:rsid w:val="00BA5BB3"/>
    <w:rsid w:val="00BA6000"/>
    <w:rsid w:val="00BA70D8"/>
    <w:rsid w:val="00BA74F9"/>
    <w:rsid w:val="00BA7A65"/>
    <w:rsid w:val="00BA7A70"/>
    <w:rsid w:val="00BB0790"/>
    <w:rsid w:val="00BB0EE4"/>
    <w:rsid w:val="00BB15AA"/>
    <w:rsid w:val="00BB1AE3"/>
    <w:rsid w:val="00BB23BE"/>
    <w:rsid w:val="00BB23DA"/>
    <w:rsid w:val="00BB28BF"/>
    <w:rsid w:val="00BB2D2A"/>
    <w:rsid w:val="00BB342D"/>
    <w:rsid w:val="00BB4775"/>
    <w:rsid w:val="00BB519F"/>
    <w:rsid w:val="00BB5E90"/>
    <w:rsid w:val="00BB62FF"/>
    <w:rsid w:val="00BB655D"/>
    <w:rsid w:val="00BB6A6B"/>
    <w:rsid w:val="00BB7403"/>
    <w:rsid w:val="00BB7708"/>
    <w:rsid w:val="00BB792B"/>
    <w:rsid w:val="00BC002A"/>
    <w:rsid w:val="00BC0429"/>
    <w:rsid w:val="00BC071C"/>
    <w:rsid w:val="00BC0A4D"/>
    <w:rsid w:val="00BC0C7C"/>
    <w:rsid w:val="00BC1568"/>
    <w:rsid w:val="00BC29CC"/>
    <w:rsid w:val="00BC2D42"/>
    <w:rsid w:val="00BC2E71"/>
    <w:rsid w:val="00BC3674"/>
    <w:rsid w:val="00BC3F46"/>
    <w:rsid w:val="00BC420C"/>
    <w:rsid w:val="00BC47D9"/>
    <w:rsid w:val="00BC4A0D"/>
    <w:rsid w:val="00BC4D5C"/>
    <w:rsid w:val="00BC5674"/>
    <w:rsid w:val="00BC599E"/>
    <w:rsid w:val="00BC778B"/>
    <w:rsid w:val="00BC7816"/>
    <w:rsid w:val="00BC7CE2"/>
    <w:rsid w:val="00BD05A6"/>
    <w:rsid w:val="00BD0CC1"/>
    <w:rsid w:val="00BD0D4A"/>
    <w:rsid w:val="00BD0E35"/>
    <w:rsid w:val="00BD16A9"/>
    <w:rsid w:val="00BD1722"/>
    <w:rsid w:val="00BD30AE"/>
    <w:rsid w:val="00BD3E1B"/>
    <w:rsid w:val="00BD52AA"/>
    <w:rsid w:val="00BD5EAA"/>
    <w:rsid w:val="00BD640B"/>
    <w:rsid w:val="00BD64F0"/>
    <w:rsid w:val="00BD69FB"/>
    <w:rsid w:val="00BD6C81"/>
    <w:rsid w:val="00BD7271"/>
    <w:rsid w:val="00BD7F60"/>
    <w:rsid w:val="00BE1111"/>
    <w:rsid w:val="00BE1C14"/>
    <w:rsid w:val="00BE2137"/>
    <w:rsid w:val="00BE22BC"/>
    <w:rsid w:val="00BE2725"/>
    <w:rsid w:val="00BE27E5"/>
    <w:rsid w:val="00BE36F5"/>
    <w:rsid w:val="00BE5449"/>
    <w:rsid w:val="00BE71CA"/>
    <w:rsid w:val="00BE7C71"/>
    <w:rsid w:val="00BF0992"/>
    <w:rsid w:val="00BF0DBE"/>
    <w:rsid w:val="00BF1A4C"/>
    <w:rsid w:val="00BF1B88"/>
    <w:rsid w:val="00BF1B9A"/>
    <w:rsid w:val="00BF1BA9"/>
    <w:rsid w:val="00BF222A"/>
    <w:rsid w:val="00BF2D3D"/>
    <w:rsid w:val="00BF2FC9"/>
    <w:rsid w:val="00BF300B"/>
    <w:rsid w:val="00BF3455"/>
    <w:rsid w:val="00BF387C"/>
    <w:rsid w:val="00BF3FEC"/>
    <w:rsid w:val="00BF4365"/>
    <w:rsid w:val="00BF4E50"/>
    <w:rsid w:val="00BF50AA"/>
    <w:rsid w:val="00BF5672"/>
    <w:rsid w:val="00BF58A2"/>
    <w:rsid w:val="00BF5F52"/>
    <w:rsid w:val="00BF6147"/>
    <w:rsid w:val="00BF7688"/>
    <w:rsid w:val="00BF79AF"/>
    <w:rsid w:val="00BF7EC4"/>
    <w:rsid w:val="00C000C0"/>
    <w:rsid w:val="00C00178"/>
    <w:rsid w:val="00C0024E"/>
    <w:rsid w:val="00C021FD"/>
    <w:rsid w:val="00C02815"/>
    <w:rsid w:val="00C02946"/>
    <w:rsid w:val="00C02B69"/>
    <w:rsid w:val="00C0372E"/>
    <w:rsid w:val="00C03ADF"/>
    <w:rsid w:val="00C03D4D"/>
    <w:rsid w:val="00C041CC"/>
    <w:rsid w:val="00C0445B"/>
    <w:rsid w:val="00C05255"/>
    <w:rsid w:val="00C0550D"/>
    <w:rsid w:val="00C05B78"/>
    <w:rsid w:val="00C06273"/>
    <w:rsid w:val="00C072DE"/>
    <w:rsid w:val="00C079AB"/>
    <w:rsid w:val="00C1072C"/>
    <w:rsid w:val="00C114BB"/>
    <w:rsid w:val="00C11BBE"/>
    <w:rsid w:val="00C12001"/>
    <w:rsid w:val="00C13369"/>
    <w:rsid w:val="00C147E1"/>
    <w:rsid w:val="00C16626"/>
    <w:rsid w:val="00C169D9"/>
    <w:rsid w:val="00C16AD6"/>
    <w:rsid w:val="00C1727C"/>
    <w:rsid w:val="00C17CA9"/>
    <w:rsid w:val="00C17E4F"/>
    <w:rsid w:val="00C2007F"/>
    <w:rsid w:val="00C210E8"/>
    <w:rsid w:val="00C21B51"/>
    <w:rsid w:val="00C21F9A"/>
    <w:rsid w:val="00C222A8"/>
    <w:rsid w:val="00C223B4"/>
    <w:rsid w:val="00C22D2C"/>
    <w:rsid w:val="00C235E9"/>
    <w:rsid w:val="00C25180"/>
    <w:rsid w:val="00C25DA0"/>
    <w:rsid w:val="00C25DA4"/>
    <w:rsid w:val="00C272F3"/>
    <w:rsid w:val="00C30606"/>
    <w:rsid w:val="00C30F9D"/>
    <w:rsid w:val="00C34105"/>
    <w:rsid w:val="00C34318"/>
    <w:rsid w:val="00C34733"/>
    <w:rsid w:val="00C347B5"/>
    <w:rsid w:val="00C34E6F"/>
    <w:rsid w:val="00C353FE"/>
    <w:rsid w:val="00C36A7E"/>
    <w:rsid w:val="00C36F1A"/>
    <w:rsid w:val="00C373AE"/>
    <w:rsid w:val="00C401CE"/>
    <w:rsid w:val="00C40BB4"/>
    <w:rsid w:val="00C411E0"/>
    <w:rsid w:val="00C413A7"/>
    <w:rsid w:val="00C44008"/>
    <w:rsid w:val="00C44319"/>
    <w:rsid w:val="00C450F6"/>
    <w:rsid w:val="00C46161"/>
    <w:rsid w:val="00C47D86"/>
    <w:rsid w:val="00C50CC6"/>
    <w:rsid w:val="00C53108"/>
    <w:rsid w:val="00C53908"/>
    <w:rsid w:val="00C540B1"/>
    <w:rsid w:val="00C544C0"/>
    <w:rsid w:val="00C54AD4"/>
    <w:rsid w:val="00C55598"/>
    <w:rsid w:val="00C564D4"/>
    <w:rsid w:val="00C57F23"/>
    <w:rsid w:val="00C610A6"/>
    <w:rsid w:val="00C61D95"/>
    <w:rsid w:val="00C63BFF"/>
    <w:rsid w:val="00C64AA1"/>
    <w:rsid w:val="00C65542"/>
    <w:rsid w:val="00C65AAC"/>
    <w:rsid w:val="00C65B15"/>
    <w:rsid w:val="00C664EA"/>
    <w:rsid w:val="00C669D1"/>
    <w:rsid w:val="00C7087D"/>
    <w:rsid w:val="00C70C55"/>
    <w:rsid w:val="00C70C93"/>
    <w:rsid w:val="00C70CD3"/>
    <w:rsid w:val="00C71D66"/>
    <w:rsid w:val="00C71EE6"/>
    <w:rsid w:val="00C72062"/>
    <w:rsid w:val="00C74178"/>
    <w:rsid w:val="00C76444"/>
    <w:rsid w:val="00C76F9E"/>
    <w:rsid w:val="00C770E0"/>
    <w:rsid w:val="00C77927"/>
    <w:rsid w:val="00C80217"/>
    <w:rsid w:val="00C80547"/>
    <w:rsid w:val="00C80AF3"/>
    <w:rsid w:val="00C81D7B"/>
    <w:rsid w:val="00C82C44"/>
    <w:rsid w:val="00C82C59"/>
    <w:rsid w:val="00C8381A"/>
    <w:rsid w:val="00C845FE"/>
    <w:rsid w:val="00C851A1"/>
    <w:rsid w:val="00C86317"/>
    <w:rsid w:val="00C86C6D"/>
    <w:rsid w:val="00C87A6B"/>
    <w:rsid w:val="00C87FE9"/>
    <w:rsid w:val="00C90432"/>
    <w:rsid w:val="00C90A1A"/>
    <w:rsid w:val="00C918C9"/>
    <w:rsid w:val="00C91969"/>
    <w:rsid w:val="00C920AE"/>
    <w:rsid w:val="00C929FF"/>
    <w:rsid w:val="00C93D3A"/>
    <w:rsid w:val="00C93EEB"/>
    <w:rsid w:val="00C9421C"/>
    <w:rsid w:val="00C95BDA"/>
    <w:rsid w:val="00C964BB"/>
    <w:rsid w:val="00C968AB"/>
    <w:rsid w:val="00C9690B"/>
    <w:rsid w:val="00C96DF3"/>
    <w:rsid w:val="00C97C8F"/>
    <w:rsid w:val="00CA0355"/>
    <w:rsid w:val="00CA0E19"/>
    <w:rsid w:val="00CA10DD"/>
    <w:rsid w:val="00CA22DB"/>
    <w:rsid w:val="00CA2C3E"/>
    <w:rsid w:val="00CA36EF"/>
    <w:rsid w:val="00CA39AD"/>
    <w:rsid w:val="00CA3AB8"/>
    <w:rsid w:val="00CA3E66"/>
    <w:rsid w:val="00CA423B"/>
    <w:rsid w:val="00CA424C"/>
    <w:rsid w:val="00CA4476"/>
    <w:rsid w:val="00CA4B7E"/>
    <w:rsid w:val="00CA512B"/>
    <w:rsid w:val="00CA5731"/>
    <w:rsid w:val="00CA7072"/>
    <w:rsid w:val="00CA7161"/>
    <w:rsid w:val="00CA7828"/>
    <w:rsid w:val="00CB0115"/>
    <w:rsid w:val="00CB0CF1"/>
    <w:rsid w:val="00CB3859"/>
    <w:rsid w:val="00CB53BE"/>
    <w:rsid w:val="00CB6216"/>
    <w:rsid w:val="00CB6C0C"/>
    <w:rsid w:val="00CB72F7"/>
    <w:rsid w:val="00CB7BE3"/>
    <w:rsid w:val="00CB7F29"/>
    <w:rsid w:val="00CC1337"/>
    <w:rsid w:val="00CC17C1"/>
    <w:rsid w:val="00CC1B15"/>
    <w:rsid w:val="00CC1B6F"/>
    <w:rsid w:val="00CC1D00"/>
    <w:rsid w:val="00CC2FF6"/>
    <w:rsid w:val="00CC32EA"/>
    <w:rsid w:val="00CC3BFC"/>
    <w:rsid w:val="00CC4C2E"/>
    <w:rsid w:val="00CC559C"/>
    <w:rsid w:val="00CC5BB5"/>
    <w:rsid w:val="00CC6070"/>
    <w:rsid w:val="00CC66D9"/>
    <w:rsid w:val="00CC72A5"/>
    <w:rsid w:val="00CC7BC1"/>
    <w:rsid w:val="00CD0CA4"/>
    <w:rsid w:val="00CD0F3E"/>
    <w:rsid w:val="00CD22A3"/>
    <w:rsid w:val="00CD3F67"/>
    <w:rsid w:val="00CD3F90"/>
    <w:rsid w:val="00CD482C"/>
    <w:rsid w:val="00CD49E5"/>
    <w:rsid w:val="00CD4FC8"/>
    <w:rsid w:val="00CD5991"/>
    <w:rsid w:val="00CD604B"/>
    <w:rsid w:val="00CD6F54"/>
    <w:rsid w:val="00CD79A4"/>
    <w:rsid w:val="00CD7FEE"/>
    <w:rsid w:val="00CE041D"/>
    <w:rsid w:val="00CE082D"/>
    <w:rsid w:val="00CE09FC"/>
    <w:rsid w:val="00CE0F26"/>
    <w:rsid w:val="00CE1366"/>
    <w:rsid w:val="00CE1EAB"/>
    <w:rsid w:val="00CE1FB1"/>
    <w:rsid w:val="00CE21A4"/>
    <w:rsid w:val="00CE2C72"/>
    <w:rsid w:val="00CE3AB4"/>
    <w:rsid w:val="00CE3ED1"/>
    <w:rsid w:val="00CE4C19"/>
    <w:rsid w:val="00CE4D86"/>
    <w:rsid w:val="00CE5552"/>
    <w:rsid w:val="00CE5F94"/>
    <w:rsid w:val="00CE71B2"/>
    <w:rsid w:val="00CF029F"/>
    <w:rsid w:val="00CF07E7"/>
    <w:rsid w:val="00CF14A6"/>
    <w:rsid w:val="00CF29B8"/>
    <w:rsid w:val="00CF2B29"/>
    <w:rsid w:val="00CF3095"/>
    <w:rsid w:val="00CF3586"/>
    <w:rsid w:val="00CF3F02"/>
    <w:rsid w:val="00CF42F9"/>
    <w:rsid w:val="00CF4C0A"/>
    <w:rsid w:val="00CF4E57"/>
    <w:rsid w:val="00CF5173"/>
    <w:rsid w:val="00CF5368"/>
    <w:rsid w:val="00CF5660"/>
    <w:rsid w:val="00CF6F03"/>
    <w:rsid w:val="00CF7662"/>
    <w:rsid w:val="00D00205"/>
    <w:rsid w:val="00D025C2"/>
    <w:rsid w:val="00D046B3"/>
    <w:rsid w:val="00D0571C"/>
    <w:rsid w:val="00D0605E"/>
    <w:rsid w:val="00D06221"/>
    <w:rsid w:val="00D06287"/>
    <w:rsid w:val="00D068D7"/>
    <w:rsid w:val="00D06A9D"/>
    <w:rsid w:val="00D06D26"/>
    <w:rsid w:val="00D06DCE"/>
    <w:rsid w:val="00D077BD"/>
    <w:rsid w:val="00D10DA1"/>
    <w:rsid w:val="00D10E88"/>
    <w:rsid w:val="00D11C07"/>
    <w:rsid w:val="00D12851"/>
    <w:rsid w:val="00D12F27"/>
    <w:rsid w:val="00D13565"/>
    <w:rsid w:val="00D13A9C"/>
    <w:rsid w:val="00D13C17"/>
    <w:rsid w:val="00D13C34"/>
    <w:rsid w:val="00D14D51"/>
    <w:rsid w:val="00D1517F"/>
    <w:rsid w:val="00D16153"/>
    <w:rsid w:val="00D16184"/>
    <w:rsid w:val="00D173A6"/>
    <w:rsid w:val="00D205A5"/>
    <w:rsid w:val="00D219BD"/>
    <w:rsid w:val="00D2327D"/>
    <w:rsid w:val="00D23CFF"/>
    <w:rsid w:val="00D23F61"/>
    <w:rsid w:val="00D24694"/>
    <w:rsid w:val="00D24783"/>
    <w:rsid w:val="00D2488E"/>
    <w:rsid w:val="00D24BE9"/>
    <w:rsid w:val="00D24D09"/>
    <w:rsid w:val="00D25214"/>
    <w:rsid w:val="00D252D1"/>
    <w:rsid w:val="00D26063"/>
    <w:rsid w:val="00D27457"/>
    <w:rsid w:val="00D2796F"/>
    <w:rsid w:val="00D27B2B"/>
    <w:rsid w:val="00D27FA4"/>
    <w:rsid w:val="00D3069B"/>
    <w:rsid w:val="00D310C9"/>
    <w:rsid w:val="00D31724"/>
    <w:rsid w:val="00D3205C"/>
    <w:rsid w:val="00D32794"/>
    <w:rsid w:val="00D327BD"/>
    <w:rsid w:val="00D32ABA"/>
    <w:rsid w:val="00D32F69"/>
    <w:rsid w:val="00D33C9B"/>
    <w:rsid w:val="00D34C71"/>
    <w:rsid w:val="00D34E34"/>
    <w:rsid w:val="00D352F9"/>
    <w:rsid w:val="00D355C4"/>
    <w:rsid w:val="00D355E1"/>
    <w:rsid w:val="00D3586E"/>
    <w:rsid w:val="00D358BE"/>
    <w:rsid w:val="00D363A4"/>
    <w:rsid w:val="00D3763D"/>
    <w:rsid w:val="00D37862"/>
    <w:rsid w:val="00D40C64"/>
    <w:rsid w:val="00D40DBA"/>
    <w:rsid w:val="00D40DC1"/>
    <w:rsid w:val="00D40FA1"/>
    <w:rsid w:val="00D411B0"/>
    <w:rsid w:val="00D41D89"/>
    <w:rsid w:val="00D43037"/>
    <w:rsid w:val="00D4340D"/>
    <w:rsid w:val="00D43E6B"/>
    <w:rsid w:val="00D43EDD"/>
    <w:rsid w:val="00D445EB"/>
    <w:rsid w:val="00D44D27"/>
    <w:rsid w:val="00D460B3"/>
    <w:rsid w:val="00D4611E"/>
    <w:rsid w:val="00D462DC"/>
    <w:rsid w:val="00D463EC"/>
    <w:rsid w:val="00D473A5"/>
    <w:rsid w:val="00D4755A"/>
    <w:rsid w:val="00D47A47"/>
    <w:rsid w:val="00D51C78"/>
    <w:rsid w:val="00D52D6A"/>
    <w:rsid w:val="00D5762F"/>
    <w:rsid w:val="00D57698"/>
    <w:rsid w:val="00D60BC7"/>
    <w:rsid w:val="00D60CEF"/>
    <w:rsid w:val="00D61126"/>
    <w:rsid w:val="00D629CC"/>
    <w:rsid w:val="00D62C01"/>
    <w:rsid w:val="00D635CF"/>
    <w:rsid w:val="00D652A5"/>
    <w:rsid w:val="00D66737"/>
    <w:rsid w:val="00D667B5"/>
    <w:rsid w:val="00D66840"/>
    <w:rsid w:val="00D66929"/>
    <w:rsid w:val="00D66F79"/>
    <w:rsid w:val="00D674EF"/>
    <w:rsid w:val="00D710D6"/>
    <w:rsid w:val="00D71352"/>
    <w:rsid w:val="00D72FA2"/>
    <w:rsid w:val="00D7327A"/>
    <w:rsid w:val="00D74FC2"/>
    <w:rsid w:val="00D760C8"/>
    <w:rsid w:val="00D76AB5"/>
    <w:rsid w:val="00D76D1E"/>
    <w:rsid w:val="00D8025F"/>
    <w:rsid w:val="00D80462"/>
    <w:rsid w:val="00D80547"/>
    <w:rsid w:val="00D81731"/>
    <w:rsid w:val="00D81E4F"/>
    <w:rsid w:val="00D8447A"/>
    <w:rsid w:val="00D84C26"/>
    <w:rsid w:val="00D84FC7"/>
    <w:rsid w:val="00D8530F"/>
    <w:rsid w:val="00D857E3"/>
    <w:rsid w:val="00D858E4"/>
    <w:rsid w:val="00D85FAE"/>
    <w:rsid w:val="00D861D8"/>
    <w:rsid w:val="00D87EE0"/>
    <w:rsid w:val="00D87F89"/>
    <w:rsid w:val="00D91433"/>
    <w:rsid w:val="00D9223D"/>
    <w:rsid w:val="00D92632"/>
    <w:rsid w:val="00D93C19"/>
    <w:rsid w:val="00D94EFE"/>
    <w:rsid w:val="00D95E2C"/>
    <w:rsid w:val="00D975B9"/>
    <w:rsid w:val="00DA035D"/>
    <w:rsid w:val="00DA03F7"/>
    <w:rsid w:val="00DA0833"/>
    <w:rsid w:val="00DA100B"/>
    <w:rsid w:val="00DA15A6"/>
    <w:rsid w:val="00DA2A3C"/>
    <w:rsid w:val="00DA58C5"/>
    <w:rsid w:val="00DA6051"/>
    <w:rsid w:val="00DA612A"/>
    <w:rsid w:val="00DA6B82"/>
    <w:rsid w:val="00DA6C32"/>
    <w:rsid w:val="00DA7190"/>
    <w:rsid w:val="00DB03CF"/>
    <w:rsid w:val="00DB06B5"/>
    <w:rsid w:val="00DB0A4C"/>
    <w:rsid w:val="00DB1A81"/>
    <w:rsid w:val="00DB2122"/>
    <w:rsid w:val="00DB4757"/>
    <w:rsid w:val="00DB476E"/>
    <w:rsid w:val="00DB477C"/>
    <w:rsid w:val="00DB4983"/>
    <w:rsid w:val="00DB4A12"/>
    <w:rsid w:val="00DB4E67"/>
    <w:rsid w:val="00DB4F79"/>
    <w:rsid w:val="00DB567E"/>
    <w:rsid w:val="00DB5812"/>
    <w:rsid w:val="00DB5F06"/>
    <w:rsid w:val="00DB6120"/>
    <w:rsid w:val="00DB69B2"/>
    <w:rsid w:val="00DB70D4"/>
    <w:rsid w:val="00DB7AAE"/>
    <w:rsid w:val="00DC0121"/>
    <w:rsid w:val="00DC097D"/>
    <w:rsid w:val="00DC1AF2"/>
    <w:rsid w:val="00DC2E44"/>
    <w:rsid w:val="00DC2E87"/>
    <w:rsid w:val="00DC4486"/>
    <w:rsid w:val="00DC476A"/>
    <w:rsid w:val="00DC4CC4"/>
    <w:rsid w:val="00DC6118"/>
    <w:rsid w:val="00DC6176"/>
    <w:rsid w:val="00DC666D"/>
    <w:rsid w:val="00DC724C"/>
    <w:rsid w:val="00DC74CF"/>
    <w:rsid w:val="00DC7AE5"/>
    <w:rsid w:val="00DC7D0B"/>
    <w:rsid w:val="00DC7F0D"/>
    <w:rsid w:val="00DD0B80"/>
    <w:rsid w:val="00DD0F85"/>
    <w:rsid w:val="00DD1A5E"/>
    <w:rsid w:val="00DD1DBF"/>
    <w:rsid w:val="00DD1F2D"/>
    <w:rsid w:val="00DD2DC9"/>
    <w:rsid w:val="00DD2E44"/>
    <w:rsid w:val="00DD3157"/>
    <w:rsid w:val="00DD34CF"/>
    <w:rsid w:val="00DD4092"/>
    <w:rsid w:val="00DD421C"/>
    <w:rsid w:val="00DD435F"/>
    <w:rsid w:val="00DD447F"/>
    <w:rsid w:val="00DD47F6"/>
    <w:rsid w:val="00DD48C8"/>
    <w:rsid w:val="00DD4FD3"/>
    <w:rsid w:val="00DD595C"/>
    <w:rsid w:val="00DD5A14"/>
    <w:rsid w:val="00DD6648"/>
    <w:rsid w:val="00DD7731"/>
    <w:rsid w:val="00DE04B9"/>
    <w:rsid w:val="00DE1102"/>
    <w:rsid w:val="00DE1A22"/>
    <w:rsid w:val="00DE1C50"/>
    <w:rsid w:val="00DE229D"/>
    <w:rsid w:val="00DE23AE"/>
    <w:rsid w:val="00DE27B2"/>
    <w:rsid w:val="00DE2FF8"/>
    <w:rsid w:val="00DE3146"/>
    <w:rsid w:val="00DE364D"/>
    <w:rsid w:val="00DE445F"/>
    <w:rsid w:val="00DE4960"/>
    <w:rsid w:val="00DE4C85"/>
    <w:rsid w:val="00DE57E3"/>
    <w:rsid w:val="00DE668C"/>
    <w:rsid w:val="00DE6DDA"/>
    <w:rsid w:val="00DE70ED"/>
    <w:rsid w:val="00DE7C90"/>
    <w:rsid w:val="00DE7FDE"/>
    <w:rsid w:val="00DF0049"/>
    <w:rsid w:val="00DF02A8"/>
    <w:rsid w:val="00DF0B98"/>
    <w:rsid w:val="00DF1AE7"/>
    <w:rsid w:val="00DF2E18"/>
    <w:rsid w:val="00DF40FA"/>
    <w:rsid w:val="00DF43C9"/>
    <w:rsid w:val="00DF4B2C"/>
    <w:rsid w:val="00DF4EEE"/>
    <w:rsid w:val="00DF5744"/>
    <w:rsid w:val="00DF6946"/>
    <w:rsid w:val="00DF6F5C"/>
    <w:rsid w:val="00DF704F"/>
    <w:rsid w:val="00DF7C39"/>
    <w:rsid w:val="00DF7C9E"/>
    <w:rsid w:val="00E00550"/>
    <w:rsid w:val="00E012EE"/>
    <w:rsid w:val="00E014B6"/>
    <w:rsid w:val="00E01563"/>
    <w:rsid w:val="00E0167A"/>
    <w:rsid w:val="00E0172F"/>
    <w:rsid w:val="00E01E32"/>
    <w:rsid w:val="00E03A63"/>
    <w:rsid w:val="00E03DB1"/>
    <w:rsid w:val="00E04782"/>
    <w:rsid w:val="00E048E3"/>
    <w:rsid w:val="00E050C0"/>
    <w:rsid w:val="00E05464"/>
    <w:rsid w:val="00E055D0"/>
    <w:rsid w:val="00E05F96"/>
    <w:rsid w:val="00E06147"/>
    <w:rsid w:val="00E065E9"/>
    <w:rsid w:val="00E071AD"/>
    <w:rsid w:val="00E079EE"/>
    <w:rsid w:val="00E07A3A"/>
    <w:rsid w:val="00E100D6"/>
    <w:rsid w:val="00E1119C"/>
    <w:rsid w:val="00E1151D"/>
    <w:rsid w:val="00E1253F"/>
    <w:rsid w:val="00E132E5"/>
    <w:rsid w:val="00E1344E"/>
    <w:rsid w:val="00E137D1"/>
    <w:rsid w:val="00E13870"/>
    <w:rsid w:val="00E13D29"/>
    <w:rsid w:val="00E15108"/>
    <w:rsid w:val="00E20175"/>
    <w:rsid w:val="00E2243D"/>
    <w:rsid w:val="00E2307C"/>
    <w:rsid w:val="00E234E2"/>
    <w:rsid w:val="00E235A3"/>
    <w:rsid w:val="00E24123"/>
    <w:rsid w:val="00E24544"/>
    <w:rsid w:val="00E24CEB"/>
    <w:rsid w:val="00E26210"/>
    <w:rsid w:val="00E263D4"/>
    <w:rsid w:val="00E2649B"/>
    <w:rsid w:val="00E26D55"/>
    <w:rsid w:val="00E27120"/>
    <w:rsid w:val="00E274AE"/>
    <w:rsid w:val="00E319A0"/>
    <w:rsid w:val="00E31DDF"/>
    <w:rsid w:val="00E329E7"/>
    <w:rsid w:val="00E32A26"/>
    <w:rsid w:val="00E33660"/>
    <w:rsid w:val="00E34599"/>
    <w:rsid w:val="00E346FC"/>
    <w:rsid w:val="00E36221"/>
    <w:rsid w:val="00E40420"/>
    <w:rsid w:val="00E40A2D"/>
    <w:rsid w:val="00E40C76"/>
    <w:rsid w:val="00E426B4"/>
    <w:rsid w:val="00E428B7"/>
    <w:rsid w:val="00E43349"/>
    <w:rsid w:val="00E435C4"/>
    <w:rsid w:val="00E43A1D"/>
    <w:rsid w:val="00E448F2"/>
    <w:rsid w:val="00E45280"/>
    <w:rsid w:val="00E45828"/>
    <w:rsid w:val="00E46240"/>
    <w:rsid w:val="00E4626C"/>
    <w:rsid w:val="00E46377"/>
    <w:rsid w:val="00E46E26"/>
    <w:rsid w:val="00E50143"/>
    <w:rsid w:val="00E50B4A"/>
    <w:rsid w:val="00E50D07"/>
    <w:rsid w:val="00E510DF"/>
    <w:rsid w:val="00E534C1"/>
    <w:rsid w:val="00E53DDD"/>
    <w:rsid w:val="00E53F94"/>
    <w:rsid w:val="00E54026"/>
    <w:rsid w:val="00E54923"/>
    <w:rsid w:val="00E54FF1"/>
    <w:rsid w:val="00E558FB"/>
    <w:rsid w:val="00E565F3"/>
    <w:rsid w:val="00E56D0D"/>
    <w:rsid w:val="00E56DAF"/>
    <w:rsid w:val="00E61119"/>
    <w:rsid w:val="00E61140"/>
    <w:rsid w:val="00E6121E"/>
    <w:rsid w:val="00E61641"/>
    <w:rsid w:val="00E62B87"/>
    <w:rsid w:val="00E62BD0"/>
    <w:rsid w:val="00E62C54"/>
    <w:rsid w:val="00E65240"/>
    <w:rsid w:val="00E654D7"/>
    <w:rsid w:val="00E65E3B"/>
    <w:rsid w:val="00E70AC8"/>
    <w:rsid w:val="00E70FAD"/>
    <w:rsid w:val="00E71ACD"/>
    <w:rsid w:val="00E728C4"/>
    <w:rsid w:val="00E73B43"/>
    <w:rsid w:val="00E748C4"/>
    <w:rsid w:val="00E77361"/>
    <w:rsid w:val="00E776A5"/>
    <w:rsid w:val="00E77721"/>
    <w:rsid w:val="00E77B89"/>
    <w:rsid w:val="00E815D5"/>
    <w:rsid w:val="00E817FA"/>
    <w:rsid w:val="00E825AA"/>
    <w:rsid w:val="00E82DD8"/>
    <w:rsid w:val="00E8305A"/>
    <w:rsid w:val="00E8356A"/>
    <w:rsid w:val="00E835C4"/>
    <w:rsid w:val="00E8410E"/>
    <w:rsid w:val="00E84C0F"/>
    <w:rsid w:val="00E84CF3"/>
    <w:rsid w:val="00E84F90"/>
    <w:rsid w:val="00E85945"/>
    <w:rsid w:val="00E8595B"/>
    <w:rsid w:val="00E861B9"/>
    <w:rsid w:val="00E86703"/>
    <w:rsid w:val="00E86A33"/>
    <w:rsid w:val="00E871AD"/>
    <w:rsid w:val="00E87386"/>
    <w:rsid w:val="00E920BE"/>
    <w:rsid w:val="00E93063"/>
    <w:rsid w:val="00E93764"/>
    <w:rsid w:val="00E94560"/>
    <w:rsid w:val="00E95291"/>
    <w:rsid w:val="00E95634"/>
    <w:rsid w:val="00EA00AF"/>
    <w:rsid w:val="00EA068E"/>
    <w:rsid w:val="00EA09C6"/>
    <w:rsid w:val="00EA11FD"/>
    <w:rsid w:val="00EA1216"/>
    <w:rsid w:val="00EA2FE9"/>
    <w:rsid w:val="00EA36D7"/>
    <w:rsid w:val="00EA4230"/>
    <w:rsid w:val="00EA45E4"/>
    <w:rsid w:val="00EA498B"/>
    <w:rsid w:val="00EA4DA6"/>
    <w:rsid w:val="00EA61AD"/>
    <w:rsid w:val="00EA6985"/>
    <w:rsid w:val="00EA71A4"/>
    <w:rsid w:val="00EA7F62"/>
    <w:rsid w:val="00EB07F1"/>
    <w:rsid w:val="00EB15B4"/>
    <w:rsid w:val="00EB17F1"/>
    <w:rsid w:val="00EB2404"/>
    <w:rsid w:val="00EB2AA6"/>
    <w:rsid w:val="00EB4165"/>
    <w:rsid w:val="00EB5689"/>
    <w:rsid w:val="00EB7901"/>
    <w:rsid w:val="00EC1A3B"/>
    <w:rsid w:val="00EC1F7C"/>
    <w:rsid w:val="00EC236D"/>
    <w:rsid w:val="00EC350D"/>
    <w:rsid w:val="00EC60AD"/>
    <w:rsid w:val="00EC71DD"/>
    <w:rsid w:val="00EC7718"/>
    <w:rsid w:val="00EC786B"/>
    <w:rsid w:val="00EC7EEF"/>
    <w:rsid w:val="00ED1C22"/>
    <w:rsid w:val="00ED2698"/>
    <w:rsid w:val="00ED2F53"/>
    <w:rsid w:val="00ED3250"/>
    <w:rsid w:val="00ED3506"/>
    <w:rsid w:val="00ED4222"/>
    <w:rsid w:val="00ED6144"/>
    <w:rsid w:val="00ED64C8"/>
    <w:rsid w:val="00ED6964"/>
    <w:rsid w:val="00ED6DDB"/>
    <w:rsid w:val="00ED6F37"/>
    <w:rsid w:val="00EE065B"/>
    <w:rsid w:val="00EE0F85"/>
    <w:rsid w:val="00EE2215"/>
    <w:rsid w:val="00EE2363"/>
    <w:rsid w:val="00EE2BCF"/>
    <w:rsid w:val="00EE3867"/>
    <w:rsid w:val="00EE38A7"/>
    <w:rsid w:val="00EE3C63"/>
    <w:rsid w:val="00EE40D0"/>
    <w:rsid w:val="00EE4DA0"/>
    <w:rsid w:val="00EE538C"/>
    <w:rsid w:val="00EE68A4"/>
    <w:rsid w:val="00EE6EE0"/>
    <w:rsid w:val="00EE7212"/>
    <w:rsid w:val="00EE72B2"/>
    <w:rsid w:val="00EE78A8"/>
    <w:rsid w:val="00EF06FA"/>
    <w:rsid w:val="00EF0992"/>
    <w:rsid w:val="00EF0A15"/>
    <w:rsid w:val="00EF0D34"/>
    <w:rsid w:val="00EF0DD1"/>
    <w:rsid w:val="00EF207A"/>
    <w:rsid w:val="00EF35B7"/>
    <w:rsid w:val="00EF391A"/>
    <w:rsid w:val="00EF44F3"/>
    <w:rsid w:val="00EF48EF"/>
    <w:rsid w:val="00EF4C31"/>
    <w:rsid w:val="00EF507C"/>
    <w:rsid w:val="00EF5A43"/>
    <w:rsid w:val="00EF60AE"/>
    <w:rsid w:val="00EF64F1"/>
    <w:rsid w:val="00F00278"/>
    <w:rsid w:val="00F0039C"/>
    <w:rsid w:val="00F00AED"/>
    <w:rsid w:val="00F01366"/>
    <w:rsid w:val="00F01DA4"/>
    <w:rsid w:val="00F029F5"/>
    <w:rsid w:val="00F0304C"/>
    <w:rsid w:val="00F03E4D"/>
    <w:rsid w:val="00F04D3D"/>
    <w:rsid w:val="00F04FD6"/>
    <w:rsid w:val="00F057D7"/>
    <w:rsid w:val="00F05C57"/>
    <w:rsid w:val="00F05DDD"/>
    <w:rsid w:val="00F073BB"/>
    <w:rsid w:val="00F07A13"/>
    <w:rsid w:val="00F10719"/>
    <w:rsid w:val="00F10A84"/>
    <w:rsid w:val="00F10B7E"/>
    <w:rsid w:val="00F1155D"/>
    <w:rsid w:val="00F11A8A"/>
    <w:rsid w:val="00F11D00"/>
    <w:rsid w:val="00F11DE1"/>
    <w:rsid w:val="00F121CA"/>
    <w:rsid w:val="00F129ED"/>
    <w:rsid w:val="00F12C95"/>
    <w:rsid w:val="00F133A6"/>
    <w:rsid w:val="00F164DA"/>
    <w:rsid w:val="00F165A4"/>
    <w:rsid w:val="00F1691A"/>
    <w:rsid w:val="00F169D1"/>
    <w:rsid w:val="00F21D65"/>
    <w:rsid w:val="00F23A48"/>
    <w:rsid w:val="00F2432D"/>
    <w:rsid w:val="00F25B7A"/>
    <w:rsid w:val="00F25CA8"/>
    <w:rsid w:val="00F26150"/>
    <w:rsid w:val="00F262E9"/>
    <w:rsid w:val="00F26B94"/>
    <w:rsid w:val="00F27095"/>
    <w:rsid w:val="00F27B8B"/>
    <w:rsid w:val="00F27E8D"/>
    <w:rsid w:val="00F313D4"/>
    <w:rsid w:val="00F31639"/>
    <w:rsid w:val="00F31F8C"/>
    <w:rsid w:val="00F31FA2"/>
    <w:rsid w:val="00F327D6"/>
    <w:rsid w:val="00F32D3B"/>
    <w:rsid w:val="00F32EB7"/>
    <w:rsid w:val="00F330AC"/>
    <w:rsid w:val="00F33185"/>
    <w:rsid w:val="00F3349B"/>
    <w:rsid w:val="00F33B8F"/>
    <w:rsid w:val="00F37210"/>
    <w:rsid w:val="00F374DA"/>
    <w:rsid w:val="00F374FA"/>
    <w:rsid w:val="00F40507"/>
    <w:rsid w:val="00F40E98"/>
    <w:rsid w:val="00F41C39"/>
    <w:rsid w:val="00F42C8B"/>
    <w:rsid w:val="00F4322B"/>
    <w:rsid w:val="00F44527"/>
    <w:rsid w:val="00F44721"/>
    <w:rsid w:val="00F449E0"/>
    <w:rsid w:val="00F45572"/>
    <w:rsid w:val="00F45755"/>
    <w:rsid w:val="00F45CCA"/>
    <w:rsid w:val="00F45CE1"/>
    <w:rsid w:val="00F466A7"/>
    <w:rsid w:val="00F469D4"/>
    <w:rsid w:val="00F46AA9"/>
    <w:rsid w:val="00F4700D"/>
    <w:rsid w:val="00F47A53"/>
    <w:rsid w:val="00F510EA"/>
    <w:rsid w:val="00F5115D"/>
    <w:rsid w:val="00F51D72"/>
    <w:rsid w:val="00F521D9"/>
    <w:rsid w:val="00F524ED"/>
    <w:rsid w:val="00F53A55"/>
    <w:rsid w:val="00F53C3F"/>
    <w:rsid w:val="00F54152"/>
    <w:rsid w:val="00F54852"/>
    <w:rsid w:val="00F54B67"/>
    <w:rsid w:val="00F55010"/>
    <w:rsid w:val="00F564C9"/>
    <w:rsid w:val="00F56DB4"/>
    <w:rsid w:val="00F56FD7"/>
    <w:rsid w:val="00F60049"/>
    <w:rsid w:val="00F60A95"/>
    <w:rsid w:val="00F60D55"/>
    <w:rsid w:val="00F6100C"/>
    <w:rsid w:val="00F61504"/>
    <w:rsid w:val="00F61D75"/>
    <w:rsid w:val="00F62AB1"/>
    <w:rsid w:val="00F63414"/>
    <w:rsid w:val="00F63B6D"/>
    <w:rsid w:val="00F64628"/>
    <w:rsid w:val="00F65088"/>
    <w:rsid w:val="00F65DC6"/>
    <w:rsid w:val="00F65E9C"/>
    <w:rsid w:val="00F66C47"/>
    <w:rsid w:val="00F67AA3"/>
    <w:rsid w:val="00F70192"/>
    <w:rsid w:val="00F70876"/>
    <w:rsid w:val="00F70E0D"/>
    <w:rsid w:val="00F72919"/>
    <w:rsid w:val="00F733FB"/>
    <w:rsid w:val="00F7401A"/>
    <w:rsid w:val="00F74739"/>
    <w:rsid w:val="00F7477B"/>
    <w:rsid w:val="00F752FA"/>
    <w:rsid w:val="00F75901"/>
    <w:rsid w:val="00F75F33"/>
    <w:rsid w:val="00F762B0"/>
    <w:rsid w:val="00F76CF4"/>
    <w:rsid w:val="00F777F2"/>
    <w:rsid w:val="00F77823"/>
    <w:rsid w:val="00F77A3F"/>
    <w:rsid w:val="00F77C57"/>
    <w:rsid w:val="00F80B59"/>
    <w:rsid w:val="00F80DAF"/>
    <w:rsid w:val="00F81076"/>
    <w:rsid w:val="00F81933"/>
    <w:rsid w:val="00F821BF"/>
    <w:rsid w:val="00F8241D"/>
    <w:rsid w:val="00F8377F"/>
    <w:rsid w:val="00F83B1C"/>
    <w:rsid w:val="00F83F73"/>
    <w:rsid w:val="00F8424B"/>
    <w:rsid w:val="00F842BB"/>
    <w:rsid w:val="00F85333"/>
    <w:rsid w:val="00F8598C"/>
    <w:rsid w:val="00F86181"/>
    <w:rsid w:val="00F870C1"/>
    <w:rsid w:val="00F8777D"/>
    <w:rsid w:val="00F878F1"/>
    <w:rsid w:val="00F91301"/>
    <w:rsid w:val="00F91D53"/>
    <w:rsid w:val="00F922B5"/>
    <w:rsid w:val="00F92B7C"/>
    <w:rsid w:val="00F92F46"/>
    <w:rsid w:val="00F9419E"/>
    <w:rsid w:val="00F94747"/>
    <w:rsid w:val="00F95380"/>
    <w:rsid w:val="00F9546F"/>
    <w:rsid w:val="00F957B4"/>
    <w:rsid w:val="00FA0445"/>
    <w:rsid w:val="00FA0503"/>
    <w:rsid w:val="00FA0948"/>
    <w:rsid w:val="00FA108F"/>
    <w:rsid w:val="00FA1C2B"/>
    <w:rsid w:val="00FA1E86"/>
    <w:rsid w:val="00FA2098"/>
    <w:rsid w:val="00FA2645"/>
    <w:rsid w:val="00FA2838"/>
    <w:rsid w:val="00FA3540"/>
    <w:rsid w:val="00FA36F0"/>
    <w:rsid w:val="00FA3FA1"/>
    <w:rsid w:val="00FA4BCA"/>
    <w:rsid w:val="00FA51B3"/>
    <w:rsid w:val="00FA51B6"/>
    <w:rsid w:val="00FA5DBB"/>
    <w:rsid w:val="00FA64A5"/>
    <w:rsid w:val="00FA6EC9"/>
    <w:rsid w:val="00FB0871"/>
    <w:rsid w:val="00FB12B2"/>
    <w:rsid w:val="00FB15A9"/>
    <w:rsid w:val="00FB1860"/>
    <w:rsid w:val="00FB1A78"/>
    <w:rsid w:val="00FB1C54"/>
    <w:rsid w:val="00FB20E1"/>
    <w:rsid w:val="00FB22E2"/>
    <w:rsid w:val="00FB2B82"/>
    <w:rsid w:val="00FB2EE5"/>
    <w:rsid w:val="00FB2FCE"/>
    <w:rsid w:val="00FB30B4"/>
    <w:rsid w:val="00FB3332"/>
    <w:rsid w:val="00FB3917"/>
    <w:rsid w:val="00FB3C54"/>
    <w:rsid w:val="00FB465D"/>
    <w:rsid w:val="00FB493B"/>
    <w:rsid w:val="00FB5403"/>
    <w:rsid w:val="00FB55BD"/>
    <w:rsid w:val="00FB5619"/>
    <w:rsid w:val="00FB57F2"/>
    <w:rsid w:val="00FB59FA"/>
    <w:rsid w:val="00FB5B45"/>
    <w:rsid w:val="00FB6E27"/>
    <w:rsid w:val="00FB7531"/>
    <w:rsid w:val="00FB7913"/>
    <w:rsid w:val="00FB7B52"/>
    <w:rsid w:val="00FC06A3"/>
    <w:rsid w:val="00FC0AC2"/>
    <w:rsid w:val="00FC207E"/>
    <w:rsid w:val="00FC3D6D"/>
    <w:rsid w:val="00FC454F"/>
    <w:rsid w:val="00FC56B7"/>
    <w:rsid w:val="00FC56B8"/>
    <w:rsid w:val="00FC73FD"/>
    <w:rsid w:val="00FC7BF6"/>
    <w:rsid w:val="00FD001A"/>
    <w:rsid w:val="00FD1D97"/>
    <w:rsid w:val="00FD2932"/>
    <w:rsid w:val="00FD4081"/>
    <w:rsid w:val="00FD4213"/>
    <w:rsid w:val="00FD5D47"/>
    <w:rsid w:val="00FD708D"/>
    <w:rsid w:val="00FD7F8C"/>
    <w:rsid w:val="00FE08DD"/>
    <w:rsid w:val="00FE14B0"/>
    <w:rsid w:val="00FE2809"/>
    <w:rsid w:val="00FE2DFF"/>
    <w:rsid w:val="00FE3013"/>
    <w:rsid w:val="00FE3E03"/>
    <w:rsid w:val="00FE512C"/>
    <w:rsid w:val="00FE5948"/>
    <w:rsid w:val="00FE6149"/>
    <w:rsid w:val="00FE6641"/>
    <w:rsid w:val="00FE7043"/>
    <w:rsid w:val="00FE790E"/>
    <w:rsid w:val="00FE7B4F"/>
    <w:rsid w:val="00FF02C8"/>
    <w:rsid w:val="00FF075E"/>
    <w:rsid w:val="00FF1426"/>
    <w:rsid w:val="00FF1AC4"/>
    <w:rsid w:val="00FF1CF9"/>
    <w:rsid w:val="00FF20D6"/>
    <w:rsid w:val="00FF2FEA"/>
    <w:rsid w:val="00FF458A"/>
    <w:rsid w:val="00FF5C4A"/>
    <w:rsid w:val="00FF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7798734"/>
  <w15:docId w15:val="{A5833228-320B-48AE-AC76-F55B1BD9A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CFF"/>
    <w:pPr>
      <w:bidi/>
      <w:ind w:firstLine="431"/>
      <w:jc w:val="mediumKashida"/>
    </w:pPr>
    <w:rPr>
      <w:rFonts w:ascii="Calibri" w:eastAsia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4AA1"/>
    <w:pPr>
      <w:keepNext/>
      <w:keepLines/>
      <w:spacing w:before="480" w:after="0"/>
      <w:ind w:firstLine="0"/>
      <w:jc w:val="left"/>
      <w:outlineLvl w:val="0"/>
    </w:pPr>
    <w:rPr>
      <w:rFonts w:ascii="B Titr" w:eastAsiaTheme="majorEastAsia" w:hAnsi="B Titr" w:cs="B Titr"/>
      <w:b/>
      <w:bCs/>
      <w:color w:val="365F91" w:themeColor="accent1" w:themeShade="BF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89374D"/>
    <w:pPr>
      <w:spacing w:before="200"/>
      <w:outlineLvl w:val="1"/>
    </w:pPr>
    <w:rPr>
      <w:b w:val="0"/>
      <w:bCs w:val="0"/>
      <w:color w:val="4F81BD" w:themeColor="accent1"/>
      <w:sz w:val="1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DD5"/>
    <w:pPr>
      <w:keepNext/>
      <w:keepLines/>
      <w:spacing w:before="200" w:after="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DD5"/>
    <w:pPr>
      <w:keepNext/>
      <w:keepLines/>
      <w:spacing w:before="200" w:after="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70DD5"/>
    <w:pPr>
      <w:keepNext/>
      <w:keepLines/>
      <w:spacing w:before="200" w:after="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70DD5"/>
    <w:pPr>
      <w:keepNext/>
      <w:keepLines/>
      <w:spacing w:before="200" w:after="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0DD5"/>
    <w:pPr>
      <w:keepNext/>
      <w:keepLines/>
      <w:spacing w:before="200" w:after="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70DD5"/>
    <w:pPr>
      <w:keepNext/>
      <w:keepLines/>
      <w:spacing w:before="200" w:after="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70DD5"/>
    <w:pPr>
      <w:keepNext/>
      <w:keepLines/>
      <w:spacing w:before="200" w:after="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AA1"/>
    <w:rPr>
      <w:rFonts w:ascii="B Titr" w:eastAsiaTheme="majorEastAsia" w:hAnsi="B Titr" w:cs="B Titr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374D"/>
    <w:rPr>
      <w:rFonts w:ascii="B Titr" w:eastAsiaTheme="majorEastAsia" w:hAnsi="B Titr" w:cs="B Titr"/>
      <w:color w:val="4F81BD" w:themeColor="accent1"/>
      <w:sz w:val="18"/>
      <w:szCs w:val="24"/>
    </w:rPr>
  </w:style>
  <w:style w:type="character" w:customStyle="1" w:styleId="Heading3Char">
    <w:name w:val="Heading 3 Char"/>
    <w:basedOn w:val="DefaultParagraphFont"/>
    <w:link w:val="Heading3"/>
    <w:rsid w:val="00570DD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70DD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570DD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570DD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570DD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570D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70D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F461A"/>
    <w:pPr>
      <w:spacing w:after="0" w:line="240" w:lineRule="auto"/>
    </w:pPr>
    <w:rPr>
      <w:lang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4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61A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42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NoSpacing">
    <w:name w:val="No Spacing"/>
    <w:link w:val="NoSpacingChar"/>
    <w:uiPriority w:val="1"/>
    <w:qFormat/>
    <w:rsid w:val="008E42AE"/>
    <w:pPr>
      <w:spacing w:after="0" w:line="240" w:lineRule="auto"/>
      <w:ind w:left="714" w:hanging="357"/>
    </w:pPr>
    <w:rPr>
      <w:rFonts w:ascii="Calibri" w:eastAsia="Times New Roman" w:hAnsi="Calibri" w:cs="Arial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E42AE"/>
    <w:rPr>
      <w:rFonts w:ascii="Calibri" w:eastAsia="Times New Roman" w:hAnsi="Calibri" w:cs="Arial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E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2AE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8E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2AE"/>
    <w:rPr>
      <w:rFonts w:ascii="Calibri" w:eastAsia="Calibri" w:hAnsi="Calibri" w:cs="Arial"/>
    </w:rPr>
  </w:style>
  <w:style w:type="paragraph" w:styleId="FootnoteText">
    <w:name w:val="footnote text"/>
    <w:basedOn w:val="Normal"/>
    <w:link w:val="FootnoteTextChar"/>
    <w:uiPriority w:val="99"/>
    <w:unhideWhenUsed/>
    <w:rsid w:val="008E42AE"/>
    <w:pPr>
      <w:bidi w:val="0"/>
      <w:spacing w:after="0" w:line="240" w:lineRule="auto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E42AE"/>
    <w:rPr>
      <w:sz w:val="20"/>
      <w:szCs w:val="20"/>
      <w:lang w:bidi="ar-SA"/>
    </w:rPr>
  </w:style>
  <w:style w:type="character" w:styleId="FootnoteReference">
    <w:name w:val="footnote reference"/>
    <w:basedOn w:val="DefaultParagraphFont"/>
    <w:uiPriority w:val="99"/>
    <w:unhideWhenUsed/>
    <w:rsid w:val="008E42AE"/>
    <w:rPr>
      <w:vertAlign w:val="superscript"/>
    </w:rPr>
  </w:style>
  <w:style w:type="paragraph" w:styleId="ListParagraph">
    <w:name w:val="List Paragraph"/>
    <w:basedOn w:val="Normal"/>
    <w:link w:val="ListParagraphChar"/>
    <w:uiPriority w:val="34"/>
    <w:qFormat/>
    <w:rsid w:val="008E42AE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0C4781"/>
    <w:rPr>
      <w:rFonts w:ascii="Calibri" w:eastAsia="Calibri" w:hAnsi="Calibri" w:cs="Arial"/>
    </w:rPr>
  </w:style>
  <w:style w:type="paragraph" w:customStyle="1" w:styleId="MyParagraph">
    <w:name w:val="My Paragraph"/>
    <w:basedOn w:val="Normal"/>
    <w:link w:val="MyParagraphChar"/>
    <w:qFormat/>
    <w:rsid w:val="00C82C44"/>
    <w:pPr>
      <w:ind w:firstLine="360"/>
    </w:pPr>
  </w:style>
  <w:style w:type="character" w:customStyle="1" w:styleId="MyParagraphChar">
    <w:name w:val="My Paragraph Char"/>
    <w:basedOn w:val="DefaultParagraphFont"/>
    <w:link w:val="MyParagraph"/>
    <w:rsid w:val="00C82C44"/>
    <w:rPr>
      <w:rFonts w:ascii="Calibri" w:eastAsia="Calibri" w:hAnsi="Calibri" w:cs="B Nazani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42AE"/>
    <w:pPr>
      <w:bidi w:val="0"/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A5A65"/>
    <w:pPr>
      <w:tabs>
        <w:tab w:val="right" w:leader="dot" w:pos="9016"/>
      </w:tabs>
      <w:spacing w:after="0"/>
      <w:ind w:left="220"/>
    </w:pPr>
    <w:rPr>
      <w:rFonts w:asciiTheme="minorHAnsi" w:hAnsiTheme="minorHAnsi" w:cs="B Mitra"/>
      <w:smallCaps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C1F7C"/>
    <w:pPr>
      <w:tabs>
        <w:tab w:val="left" w:pos="440"/>
        <w:tab w:val="left" w:pos="880"/>
        <w:tab w:val="right" w:leader="dot" w:pos="9016"/>
      </w:tabs>
      <w:spacing w:before="120" w:after="120"/>
      <w:jc w:val="left"/>
    </w:pPr>
    <w:rPr>
      <w:rFonts w:asciiTheme="minorHAnsi" w:hAnsiTheme="minorHAnsi" w:cs="B Mitra"/>
      <w:b/>
      <w:bCs/>
      <w:caps/>
      <w:noProof/>
      <w:sz w:val="16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2809"/>
    <w:pPr>
      <w:spacing w:after="0"/>
      <w:ind w:left="440"/>
    </w:pPr>
    <w:rPr>
      <w:rFonts w:asciiTheme="minorHAnsi" w:hAnsiTheme="minorHAnsi" w:cs="Times New Roman"/>
      <w:i/>
      <w:iCs/>
      <w:sz w:val="20"/>
    </w:rPr>
  </w:style>
  <w:style w:type="character" w:styleId="Hyperlink">
    <w:name w:val="Hyperlink"/>
    <w:basedOn w:val="DefaultParagraphFont"/>
    <w:uiPriority w:val="99"/>
    <w:unhideWhenUsed/>
    <w:rsid w:val="008E42AE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E42AE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8E42AE"/>
    <w:pPr>
      <w:spacing w:after="0"/>
      <w:ind w:left="660"/>
    </w:pPr>
    <w:rPr>
      <w:rFonts w:asciiTheme="minorHAnsi" w:hAnsiTheme="minorHAnsi"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8E42AE"/>
    <w:pPr>
      <w:spacing w:after="0"/>
      <w:ind w:left="880"/>
    </w:pPr>
    <w:rPr>
      <w:rFonts w:asciiTheme="minorHAnsi" w:hAnsiTheme="minorHAnsi"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8E42AE"/>
    <w:pPr>
      <w:spacing w:after="0"/>
      <w:ind w:left="1100"/>
    </w:pPr>
    <w:rPr>
      <w:rFonts w:asciiTheme="minorHAnsi" w:hAnsiTheme="minorHAnsi"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8E42AE"/>
    <w:pPr>
      <w:spacing w:after="0"/>
      <w:ind w:left="132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8E42AE"/>
    <w:pPr>
      <w:spacing w:after="0"/>
      <w:ind w:left="154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8E42AE"/>
    <w:pPr>
      <w:spacing w:after="0"/>
      <w:ind w:left="1760"/>
    </w:pPr>
    <w:rPr>
      <w:rFonts w:asciiTheme="minorHAnsi" w:hAnsiTheme="minorHAnsi" w:cs="Times New Roman"/>
      <w:sz w:val="18"/>
      <w:szCs w:val="21"/>
    </w:rPr>
  </w:style>
  <w:style w:type="character" w:customStyle="1" w:styleId="apple-converted-space">
    <w:name w:val="apple-converted-space"/>
    <w:basedOn w:val="DefaultParagraphFont"/>
    <w:rsid w:val="00691FB5"/>
  </w:style>
  <w:style w:type="paragraph" w:customStyle="1" w:styleId="Mybasic1">
    <w:name w:val="My_basic1"/>
    <w:basedOn w:val="Normal"/>
    <w:link w:val="Mybasic1Char"/>
    <w:qFormat/>
    <w:rsid w:val="00A73906"/>
    <w:pPr>
      <w:widowControl w:val="0"/>
      <w:numPr>
        <w:numId w:val="3"/>
      </w:numPr>
      <w:spacing w:after="0"/>
      <w:contextualSpacing/>
      <w:jc w:val="lowKashida"/>
    </w:pPr>
    <w:rPr>
      <w:rFonts w:eastAsia="Times New Roman"/>
    </w:rPr>
  </w:style>
  <w:style w:type="character" w:customStyle="1" w:styleId="Mybasic1Char">
    <w:name w:val="My_basic1 Char"/>
    <w:link w:val="Mybasic1"/>
    <w:rsid w:val="00A73906"/>
    <w:rPr>
      <w:rFonts w:ascii="Calibri" w:eastAsia="Times New Roman" w:hAnsi="Calibri" w:cs="B Nazanin"/>
      <w:sz w:val="24"/>
      <w:szCs w:val="24"/>
    </w:rPr>
  </w:style>
  <w:style w:type="paragraph" w:customStyle="1" w:styleId="Mybullet1">
    <w:name w:val="My_bullet1"/>
    <w:basedOn w:val="ListParagraph"/>
    <w:qFormat/>
    <w:rsid w:val="00F67AA3"/>
    <w:pPr>
      <w:widowControl w:val="0"/>
      <w:numPr>
        <w:numId w:val="1"/>
      </w:numPr>
      <w:spacing w:after="120"/>
      <w:jc w:val="lowKashida"/>
    </w:pPr>
    <w:rPr>
      <w:rFonts w:cs="B Mitra"/>
      <w:szCs w:val="28"/>
    </w:rPr>
  </w:style>
  <w:style w:type="paragraph" w:customStyle="1" w:styleId="Mytitr1">
    <w:name w:val="My_titr1"/>
    <w:basedOn w:val="Title"/>
    <w:next w:val="Mytitr2"/>
    <w:qFormat/>
    <w:rsid w:val="000C4781"/>
    <w:pPr>
      <w:pageBreakBefore/>
      <w:numPr>
        <w:numId w:val="2"/>
      </w:numPr>
      <w:pBdr>
        <w:bottom w:val="thinThickSmallGap" w:sz="24" w:space="4" w:color="31849B" w:themeColor="accent5" w:themeShade="BF"/>
      </w:pBdr>
      <w:tabs>
        <w:tab w:val="num" w:pos="360"/>
      </w:tabs>
      <w:spacing w:before="3240" w:after="1440" w:line="276" w:lineRule="auto"/>
      <w:ind w:left="0" w:hanging="360"/>
      <w:outlineLvl w:val="0"/>
    </w:pPr>
    <w:rPr>
      <w:rFonts w:ascii="Times New Roman" w:eastAsia="Times New Roman" w:hAnsi="Times New Roman" w:cs="B Mitra"/>
      <w:b/>
      <w:bCs/>
      <w:noProof/>
      <w:color w:val="000000" w:themeColor="text1"/>
      <w:sz w:val="24"/>
      <w:szCs w:val="3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8E5982"/>
    <w:pPr>
      <w:spacing w:after="300" w:line="240" w:lineRule="auto"/>
      <w:contextualSpacing/>
    </w:pPr>
    <w:rPr>
      <w:rFonts w:ascii="Verdana" w:eastAsiaTheme="majorEastAsia" w:hAnsi="Verdana" w:cs="B Titr"/>
      <w:color w:val="17365D" w:themeColor="text2" w:themeShade="BF"/>
      <w:spacing w:val="5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8E5982"/>
    <w:rPr>
      <w:rFonts w:ascii="Verdana" w:eastAsiaTheme="majorEastAsia" w:hAnsi="Verdana" w:cs="B Titr"/>
      <w:color w:val="17365D" w:themeColor="text2" w:themeShade="BF"/>
      <w:spacing w:val="5"/>
      <w:kern w:val="28"/>
      <w:sz w:val="44"/>
      <w:szCs w:val="44"/>
    </w:rPr>
  </w:style>
  <w:style w:type="paragraph" w:customStyle="1" w:styleId="Mytitr2">
    <w:name w:val="My_titr2"/>
    <w:basedOn w:val="Heading1"/>
    <w:next w:val="Mybasic1"/>
    <w:qFormat/>
    <w:rsid w:val="000C4781"/>
    <w:pPr>
      <w:keepNext w:val="0"/>
      <w:keepLines w:val="0"/>
      <w:numPr>
        <w:ilvl w:val="1"/>
        <w:numId w:val="2"/>
      </w:numPr>
      <w:tabs>
        <w:tab w:val="num" w:pos="360"/>
      </w:tabs>
      <w:spacing w:before="360" w:after="120" w:line="240" w:lineRule="auto"/>
      <w:ind w:left="0"/>
      <w:contextualSpacing/>
      <w:outlineLvl w:val="1"/>
    </w:pPr>
    <w:rPr>
      <w:rFonts w:ascii="Times New Roman" w:eastAsia="Times New Roman" w:hAnsi="Times New Roman" w:cs="B Mitra"/>
      <w:color w:val="auto"/>
      <w:szCs w:val="32"/>
    </w:rPr>
  </w:style>
  <w:style w:type="paragraph" w:customStyle="1" w:styleId="Mytitr3">
    <w:name w:val="My_titr3"/>
    <w:basedOn w:val="Heading2"/>
    <w:next w:val="Mybasic1"/>
    <w:qFormat/>
    <w:rsid w:val="000C4781"/>
    <w:pPr>
      <w:keepNext w:val="0"/>
      <w:keepLines w:val="0"/>
      <w:numPr>
        <w:ilvl w:val="2"/>
        <w:numId w:val="2"/>
      </w:numPr>
      <w:tabs>
        <w:tab w:val="num" w:pos="360"/>
      </w:tabs>
      <w:spacing w:before="360" w:after="240"/>
      <w:ind w:left="0"/>
      <w:contextualSpacing/>
      <w:outlineLvl w:val="2"/>
    </w:pPr>
    <w:rPr>
      <w:rFonts w:ascii="Times New Roman" w:eastAsia="Times New Roman" w:hAnsi="Times New Roman" w:cs="B Mitra"/>
      <w:color w:val="auto"/>
      <w:sz w:val="24"/>
      <w:szCs w:val="28"/>
    </w:rPr>
  </w:style>
  <w:style w:type="paragraph" w:customStyle="1" w:styleId="Mytitr4">
    <w:name w:val="My_titr4"/>
    <w:basedOn w:val="Heading3"/>
    <w:next w:val="Mybasic1"/>
    <w:qFormat/>
    <w:rsid w:val="000C4781"/>
    <w:pPr>
      <w:keepNext w:val="0"/>
      <w:keepLines w:val="0"/>
      <w:tabs>
        <w:tab w:val="num" w:pos="360"/>
      </w:tabs>
      <w:spacing w:before="240" w:line="240" w:lineRule="auto"/>
      <w:contextualSpacing/>
      <w:outlineLvl w:val="3"/>
    </w:pPr>
    <w:rPr>
      <w:rFonts w:ascii="Times New Roman" w:eastAsia="Times New Roman" w:hAnsi="Times New Roman" w:cs="B Mitra"/>
      <w:color w:val="auto"/>
      <w:lang w:bidi="ar-SA"/>
    </w:rPr>
  </w:style>
  <w:style w:type="character" w:styleId="PlaceholderText">
    <w:name w:val="Placeholder Text"/>
    <w:basedOn w:val="DefaultParagraphFont"/>
    <w:uiPriority w:val="99"/>
    <w:semiHidden/>
    <w:rsid w:val="00CF5660"/>
    <w:rPr>
      <w:color w:val="808080"/>
    </w:rPr>
  </w:style>
  <w:style w:type="character" w:styleId="CommentReference">
    <w:name w:val="annotation reference"/>
    <w:basedOn w:val="DefaultParagraphFont"/>
    <w:uiPriority w:val="99"/>
    <w:unhideWhenUsed/>
    <w:rsid w:val="003625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25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25F9"/>
    <w:rPr>
      <w:rFonts w:ascii="Calibri" w:eastAsia="Calibri" w:hAnsi="Calibri" w:cs="B Yagu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3625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625F9"/>
    <w:rPr>
      <w:rFonts w:ascii="Calibri" w:eastAsia="Calibri" w:hAnsi="Calibri" w:cs="B Yagut"/>
      <w:b/>
      <w:bCs/>
      <w:sz w:val="20"/>
      <w:szCs w:val="20"/>
    </w:rPr>
  </w:style>
  <w:style w:type="paragraph" w:styleId="EndnoteText">
    <w:name w:val="endnote text"/>
    <w:basedOn w:val="Normal"/>
    <w:link w:val="EndnoteTextChar"/>
    <w:unhideWhenUsed/>
    <w:rsid w:val="003625F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625F9"/>
    <w:rPr>
      <w:rFonts w:ascii="Calibri" w:eastAsia="Calibri" w:hAnsi="Calibri" w:cs="B Yagut"/>
      <w:sz w:val="20"/>
      <w:szCs w:val="20"/>
    </w:rPr>
  </w:style>
  <w:style w:type="character" w:styleId="EndnoteReference">
    <w:name w:val="endnote reference"/>
    <w:basedOn w:val="DefaultParagraphFont"/>
    <w:unhideWhenUsed/>
    <w:rsid w:val="003625F9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067"/>
    <w:pPr>
      <w:numPr>
        <w:ilvl w:val="1"/>
      </w:numPr>
      <w:bidi w:val="0"/>
      <w:spacing w:after="160" w:line="259" w:lineRule="auto"/>
      <w:ind w:firstLine="432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A77067"/>
    <w:rPr>
      <w:rFonts w:eastAsiaTheme="minorEastAsia" w:cs="Times New Roman"/>
      <w:color w:val="5A5A5A" w:themeColor="text1" w:themeTint="A5"/>
      <w:spacing w:val="15"/>
      <w:lang w:bidi="ar-SA"/>
    </w:rPr>
  </w:style>
  <w:style w:type="character" w:customStyle="1" w:styleId="FootnoteCharacters">
    <w:name w:val="Footnote Characters"/>
    <w:rsid w:val="00B61833"/>
  </w:style>
  <w:style w:type="paragraph" w:styleId="Caption">
    <w:name w:val="caption"/>
    <w:basedOn w:val="Normal"/>
    <w:next w:val="Normal"/>
    <w:uiPriority w:val="35"/>
    <w:unhideWhenUsed/>
    <w:qFormat/>
    <w:rsid w:val="00B61833"/>
    <w:pPr>
      <w:ind w:firstLine="0"/>
    </w:pPr>
    <w:rPr>
      <w:rFonts w:ascii="Times New Roman" w:eastAsia="Times New Roman" w:hAnsi="Times New Roman"/>
      <w:b/>
      <w:bCs/>
      <w:color w:val="4F81BD"/>
      <w:sz w:val="18"/>
      <w:szCs w:val="18"/>
      <w:lang w:val="en-GB"/>
    </w:rPr>
  </w:style>
  <w:style w:type="table" w:styleId="MediumGrid1-Accent1">
    <w:name w:val="Medium Grid 1 Accent 1"/>
    <w:basedOn w:val="TableNormal"/>
    <w:uiPriority w:val="67"/>
    <w:rsid w:val="002A24F9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PageNumber">
    <w:name w:val="page number"/>
    <w:basedOn w:val="DefaultParagraphFont"/>
    <w:rsid w:val="002A24F9"/>
  </w:style>
  <w:style w:type="paragraph" w:styleId="DocumentMap">
    <w:name w:val="Document Map"/>
    <w:basedOn w:val="Normal"/>
    <w:link w:val="DocumentMapChar"/>
    <w:semiHidden/>
    <w:rsid w:val="002A24F9"/>
    <w:pPr>
      <w:shd w:val="clear" w:color="auto" w:fill="000080"/>
      <w:spacing w:after="0" w:line="240" w:lineRule="auto"/>
      <w:ind w:firstLine="0"/>
      <w:jc w:val="lowKashida"/>
    </w:pPr>
    <w:rPr>
      <w:rFonts w:ascii="Tahoma" w:eastAsia="Times New Roman" w:hAnsi="Tahoma" w:cs="Tahoma"/>
      <w:sz w:val="20"/>
      <w:szCs w:val="20"/>
      <w:lang w:bidi="ar-SA"/>
    </w:rPr>
  </w:style>
  <w:style w:type="character" w:customStyle="1" w:styleId="DocumentMapChar">
    <w:name w:val="Document Map Char"/>
    <w:basedOn w:val="DefaultParagraphFont"/>
    <w:link w:val="DocumentMap"/>
    <w:semiHidden/>
    <w:rsid w:val="002A24F9"/>
    <w:rPr>
      <w:rFonts w:ascii="Tahoma" w:eastAsia="Times New Roman" w:hAnsi="Tahoma" w:cs="Tahoma"/>
      <w:sz w:val="20"/>
      <w:szCs w:val="20"/>
      <w:shd w:val="clear" w:color="auto" w:fill="000080"/>
      <w:lang w:bidi="ar-SA"/>
    </w:rPr>
  </w:style>
  <w:style w:type="numbering" w:customStyle="1" w:styleId="a">
    <w:name w:val="بولت"/>
    <w:basedOn w:val="NoList"/>
    <w:rsid w:val="002A24F9"/>
    <w:pPr>
      <w:numPr>
        <w:numId w:val="4"/>
      </w:numPr>
    </w:pPr>
  </w:style>
  <w:style w:type="character" w:customStyle="1" w:styleId="Heading2Char1">
    <w:name w:val="Heading 2 Char1"/>
    <w:aliases w:val="Heading 2 Char Char"/>
    <w:basedOn w:val="DefaultParagraphFont"/>
    <w:rsid w:val="002A24F9"/>
    <w:rPr>
      <w:rFonts w:ascii="Arial" w:hAnsi="Arial" w:cs="Arial"/>
      <w:b/>
      <w:bCs/>
      <w:i/>
      <w:iCs/>
      <w:sz w:val="28"/>
      <w:szCs w:val="28"/>
    </w:rPr>
  </w:style>
  <w:style w:type="paragraph" w:customStyle="1" w:styleId="infoblue">
    <w:name w:val="infoblue"/>
    <w:basedOn w:val="Normal"/>
    <w:rsid w:val="002A24F9"/>
    <w:pPr>
      <w:bidi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color w:val="0000FF"/>
      <w:lang w:bidi="ar-SA"/>
    </w:rPr>
  </w:style>
  <w:style w:type="character" w:styleId="FollowedHyperlink">
    <w:name w:val="FollowedHyperlink"/>
    <w:basedOn w:val="DefaultParagraphFont"/>
    <w:uiPriority w:val="99"/>
    <w:rsid w:val="002A24F9"/>
    <w:rPr>
      <w:color w:val="800080"/>
      <w:u w:val="single"/>
    </w:rPr>
  </w:style>
  <w:style w:type="paragraph" w:customStyle="1" w:styleId="FarsiNormal">
    <w:name w:val="FarsiNormal"/>
    <w:basedOn w:val="Normal"/>
    <w:link w:val="FarsiNormalChar"/>
    <w:rsid w:val="002A24F9"/>
    <w:pPr>
      <w:spacing w:after="0" w:line="360" w:lineRule="auto"/>
      <w:ind w:firstLine="0"/>
      <w:jc w:val="lowKashida"/>
    </w:pPr>
    <w:rPr>
      <w:rFonts w:ascii="Times New Roman" w:eastAsia="Times New Roman" w:hAnsi="Times New Roman"/>
    </w:rPr>
  </w:style>
  <w:style w:type="character" w:customStyle="1" w:styleId="FarsiNormalChar">
    <w:name w:val="FarsiNormal Char"/>
    <w:basedOn w:val="DefaultParagraphFont"/>
    <w:link w:val="FarsiNormal"/>
    <w:rsid w:val="002A24F9"/>
    <w:rPr>
      <w:rFonts w:ascii="Times New Roman" w:eastAsia="Times New Roman" w:hAnsi="Times New Roman" w:cs="B Nazanin"/>
      <w:sz w:val="24"/>
      <w:szCs w:val="24"/>
    </w:rPr>
  </w:style>
  <w:style w:type="paragraph" w:customStyle="1" w:styleId="BulletedFarsiNormal">
    <w:name w:val="BulletedFarsiNormal"/>
    <w:basedOn w:val="FarsiNormal"/>
    <w:rsid w:val="002A24F9"/>
    <w:pPr>
      <w:numPr>
        <w:numId w:val="5"/>
      </w:numPr>
      <w:tabs>
        <w:tab w:val="clear" w:pos="717"/>
        <w:tab w:val="num" w:pos="720"/>
      </w:tabs>
      <w:spacing w:line="240" w:lineRule="auto"/>
      <w:ind w:left="720"/>
    </w:pPr>
  </w:style>
  <w:style w:type="paragraph" w:styleId="BodyText">
    <w:name w:val="Body Text"/>
    <w:basedOn w:val="Normal"/>
    <w:link w:val="BodyTextChar"/>
    <w:rsid w:val="002A24F9"/>
    <w:pPr>
      <w:bidi w:val="0"/>
      <w:spacing w:after="120" w:line="240" w:lineRule="auto"/>
      <w:ind w:firstLine="0"/>
      <w:jc w:val="left"/>
    </w:pPr>
    <w:rPr>
      <w:rFonts w:ascii="Times New Roman" w:eastAsia="Times New Roman" w:hAnsi="Times New Roman" w:cs="Nazanin"/>
      <w:b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rsid w:val="002A24F9"/>
    <w:rPr>
      <w:rFonts w:ascii="Times New Roman" w:eastAsia="Times New Roman" w:hAnsi="Times New Roman" w:cs="Nazanin"/>
      <w:b/>
      <w:sz w:val="28"/>
      <w:szCs w:val="28"/>
      <w:lang w:bidi="ar-SA"/>
    </w:rPr>
  </w:style>
  <w:style w:type="table" w:styleId="MediumShading1-Accent3">
    <w:name w:val="Medium Shading 1 Accent 3"/>
    <w:basedOn w:val="TableNormal"/>
    <w:uiPriority w:val="63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Grid-Accent5">
    <w:name w:val="Light Grid Accent 5"/>
    <w:basedOn w:val="TableNormal"/>
    <w:uiPriority w:val="62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List-Accent2">
    <w:name w:val="Light List Accent 2"/>
    <w:basedOn w:val="TableNormal"/>
    <w:uiPriority w:val="61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paragraph" w:customStyle="1" w:styleId="Default">
    <w:name w:val="Default"/>
    <w:rsid w:val="002A24F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PS" w:eastAsia="Times New Roman" w:hAnsi="Times New Roman PS" w:cs="Times New Roman PS"/>
      <w:color w:val="000000"/>
      <w:sz w:val="24"/>
      <w:szCs w:val="24"/>
      <w:lang w:bidi="ar-SA"/>
    </w:rPr>
  </w:style>
  <w:style w:type="table" w:customStyle="1" w:styleId="LightList-Accent11">
    <w:name w:val="Light List - Accent 11"/>
    <w:basedOn w:val="TableNormal"/>
    <w:uiPriority w:val="61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Shading1-Accent6">
    <w:name w:val="Medium Shading 1 Accent 6"/>
    <w:basedOn w:val="TableNormal"/>
    <w:uiPriority w:val="63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NormalComplexBBadr">
    <w:name w:val="Normal + (Complex) B Badr"/>
    <w:aliases w:val="14 pt,Justify Low"/>
    <w:basedOn w:val="Normal"/>
    <w:rsid w:val="002A24F9"/>
    <w:pPr>
      <w:spacing w:after="0" w:line="240" w:lineRule="auto"/>
      <w:ind w:firstLine="0"/>
      <w:jc w:val="left"/>
    </w:pPr>
    <w:rPr>
      <w:rFonts w:ascii="Times New Roman" w:eastAsia="Times New Roman" w:hAnsi="Times New Roman" w:cs="Traditional Arabic"/>
      <w:sz w:val="20"/>
    </w:rPr>
  </w:style>
  <w:style w:type="paragraph" w:customStyle="1" w:styleId="text">
    <w:name w:val="text"/>
    <w:basedOn w:val="Normal"/>
    <w:rsid w:val="002A24F9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customStyle="1" w:styleId="text1">
    <w:name w:val="text1"/>
    <w:basedOn w:val="DefaultParagraphFont"/>
    <w:rsid w:val="002A24F9"/>
  </w:style>
  <w:style w:type="character" w:styleId="Emphasis">
    <w:name w:val="Emphasis"/>
    <w:basedOn w:val="DefaultParagraphFont"/>
    <w:uiPriority w:val="20"/>
    <w:qFormat/>
    <w:rsid w:val="002A24F9"/>
    <w:rPr>
      <w:i/>
      <w:iCs/>
    </w:rPr>
  </w:style>
  <w:style w:type="table" w:customStyle="1" w:styleId="MediumShading2-Accent11">
    <w:name w:val="Medium Shading 2 - Accent 11"/>
    <w:basedOn w:val="TableNormal"/>
    <w:uiPriority w:val="64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2A24F9"/>
    <w:pPr>
      <w:spacing w:after="0" w:line="240" w:lineRule="auto"/>
    </w:pPr>
    <w:rPr>
      <w:rFonts w:ascii="Calibri" w:eastAsia="Calibri" w:hAnsi="Calibri" w:cs="Arial"/>
      <w:color w:val="365F91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Grid3-Accent5">
    <w:name w:val="Medium Grid 3 Accent 5"/>
    <w:basedOn w:val="TableNormal"/>
    <w:uiPriority w:val="69"/>
    <w:rsid w:val="002A24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Shading2-Accent1">
    <w:name w:val="Medium Shading 2 Accent 1"/>
    <w:basedOn w:val="TableNormal"/>
    <w:uiPriority w:val="64"/>
    <w:rsid w:val="002A24F9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2">
    <w:name w:val="Medium Shading 2 - Accent 12"/>
    <w:basedOn w:val="TableNormal"/>
    <w:uiPriority w:val="64"/>
    <w:rsid w:val="002A24F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Grid1">
    <w:name w:val="Table Grid1"/>
    <w:basedOn w:val="TableNormal"/>
    <w:next w:val="TableGrid"/>
    <w:uiPriority w:val="59"/>
    <w:rsid w:val="00B71DF7"/>
    <w:pPr>
      <w:spacing w:after="0" w:line="240" w:lineRule="auto"/>
    </w:pPr>
    <w:rPr>
      <w:lang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amatco.i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10412A2E1F74C4D997DF7875BA51B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7482A-B735-4928-A309-6AA5C92CFFDF}"/>
      </w:docPartPr>
      <w:docPartBody>
        <w:p w:rsidR="00B92765" w:rsidRDefault="00DD167E">
          <w:r w:rsidRPr="0055105E">
            <w:rPr>
              <w:rStyle w:val="PlaceholderText"/>
            </w:rPr>
            <w:t>[Subject]</w:t>
          </w:r>
        </w:p>
      </w:docPartBody>
    </w:docPart>
    <w:docPart>
      <w:docPartPr>
        <w:name w:val="FCBBA9C7D96A4419876BAE7C4CF80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E3FD2-12D7-4F88-BD8B-47E7944E55A7}"/>
      </w:docPartPr>
      <w:docPartBody>
        <w:p w:rsidR="00B92765" w:rsidRDefault="00DD167E">
          <w:r w:rsidRPr="0055105E">
            <w:rPr>
              <w:rStyle w:val="PlaceholderText"/>
            </w:rPr>
            <w:t>[Title]</w:t>
          </w:r>
        </w:p>
      </w:docPartBody>
    </w:docPart>
    <w:docPart>
      <w:docPartPr>
        <w:name w:val="5B3CB9B12C2045A5B120789025CEF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AFB60-A866-4E65-9FF6-A21B9A9FD74F}"/>
      </w:docPartPr>
      <w:docPartBody>
        <w:p w:rsidR="009C0A23" w:rsidRDefault="001741FA" w:rsidP="001741FA">
          <w:pPr>
            <w:pStyle w:val="5B3CB9B12C2045A5B120789025CEFD60"/>
          </w:pPr>
          <w:r w:rsidRPr="00356EDA">
            <w:rPr>
              <w:rStyle w:val="PlaceholderText"/>
            </w:rPr>
            <w:t>[Category]</w:t>
          </w:r>
        </w:p>
      </w:docPartBody>
    </w:docPart>
    <w:docPart>
      <w:docPartPr>
        <w:name w:val="7362D0C6B385483EA87EE9E6C4717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D2D79-CF62-4E43-A1EC-920ECB02DB1A}"/>
      </w:docPartPr>
      <w:docPartBody>
        <w:p w:rsidR="009C0A23" w:rsidRDefault="001741FA">
          <w:r w:rsidRPr="00962B8E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 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80000000" w:usb2="00000008" w:usb3="00000000" w:csb0="00000040" w:csb1="00000000"/>
  </w:font>
  <w:font w:name="Times New Roman P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51C2A"/>
    <w:rsid w:val="00016F1F"/>
    <w:rsid w:val="00065914"/>
    <w:rsid w:val="000963C7"/>
    <w:rsid w:val="000A7D19"/>
    <w:rsid w:val="000B2BF3"/>
    <w:rsid w:val="000B7F4E"/>
    <w:rsid w:val="000D3363"/>
    <w:rsid w:val="000E06D2"/>
    <w:rsid w:val="00104898"/>
    <w:rsid w:val="0012367D"/>
    <w:rsid w:val="001741FA"/>
    <w:rsid w:val="001B4C8A"/>
    <w:rsid w:val="001D14AC"/>
    <w:rsid w:val="001D5945"/>
    <w:rsid w:val="00225E33"/>
    <w:rsid w:val="0023476E"/>
    <w:rsid w:val="002A09F2"/>
    <w:rsid w:val="002A4270"/>
    <w:rsid w:val="002B2AD5"/>
    <w:rsid w:val="002B5A22"/>
    <w:rsid w:val="002E0570"/>
    <w:rsid w:val="00343910"/>
    <w:rsid w:val="003555EE"/>
    <w:rsid w:val="00370C63"/>
    <w:rsid w:val="004213E5"/>
    <w:rsid w:val="00451C2A"/>
    <w:rsid w:val="0047392B"/>
    <w:rsid w:val="004E144F"/>
    <w:rsid w:val="004E1808"/>
    <w:rsid w:val="00542F1C"/>
    <w:rsid w:val="00547797"/>
    <w:rsid w:val="00571138"/>
    <w:rsid w:val="005870A1"/>
    <w:rsid w:val="005A61AB"/>
    <w:rsid w:val="0061242C"/>
    <w:rsid w:val="006554E9"/>
    <w:rsid w:val="0066036A"/>
    <w:rsid w:val="006737EC"/>
    <w:rsid w:val="006858B3"/>
    <w:rsid w:val="0069539E"/>
    <w:rsid w:val="006C1496"/>
    <w:rsid w:val="00745C63"/>
    <w:rsid w:val="00746937"/>
    <w:rsid w:val="00751BBE"/>
    <w:rsid w:val="00770283"/>
    <w:rsid w:val="00784536"/>
    <w:rsid w:val="00797D11"/>
    <w:rsid w:val="007E114A"/>
    <w:rsid w:val="007F0E93"/>
    <w:rsid w:val="007F5D5B"/>
    <w:rsid w:val="00827DDC"/>
    <w:rsid w:val="008B2C6F"/>
    <w:rsid w:val="008B533F"/>
    <w:rsid w:val="008B535A"/>
    <w:rsid w:val="008D1AD6"/>
    <w:rsid w:val="008E7471"/>
    <w:rsid w:val="008F6D02"/>
    <w:rsid w:val="0090402A"/>
    <w:rsid w:val="0091011B"/>
    <w:rsid w:val="009560CF"/>
    <w:rsid w:val="00963253"/>
    <w:rsid w:val="00976E9A"/>
    <w:rsid w:val="00981998"/>
    <w:rsid w:val="009C0A23"/>
    <w:rsid w:val="009F2ADE"/>
    <w:rsid w:val="009F5274"/>
    <w:rsid w:val="00A20F23"/>
    <w:rsid w:val="00A44085"/>
    <w:rsid w:val="00A455DE"/>
    <w:rsid w:val="00A7063A"/>
    <w:rsid w:val="00AC4021"/>
    <w:rsid w:val="00AF0DD2"/>
    <w:rsid w:val="00B15752"/>
    <w:rsid w:val="00B24BEA"/>
    <w:rsid w:val="00B3223D"/>
    <w:rsid w:val="00B3335F"/>
    <w:rsid w:val="00B35D1B"/>
    <w:rsid w:val="00B8591E"/>
    <w:rsid w:val="00B92694"/>
    <w:rsid w:val="00B92765"/>
    <w:rsid w:val="00BB3D6D"/>
    <w:rsid w:val="00BC3279"/>
    <w:rsid w:val="00BC550F"/>
    <w:rsid w:val="00C03FB3"/>
    <w:rsid w:val="00C3619D"/>
    <w:rsid w:val="00C4375D"/>
    <w:rsid w:val="00C62959"/>
    <w:rsid w:val="00C8573E"/>
    <w:rsid w:val="00CA1C76"/>
    <w:rsid w:val="00CE60BE"/>
    <w:rsid w:val="00D365B0"/>
    <w:rsid w:val="00D5292E"/>
    <w:rsid w:val="00D640E8"/>
    <w:rsid w:val="00D777F2"/>
    <w:rsid w:val="00D97AF2"/>
    <w:rsid w:val="00DA3295"/>
    <w:rsid w:val="00DB0463"/>
    <w:rsid w:val="00DD167E"/>
    <w:rsid w:val="00DD63F8"/>
    <w:rsid w:val="00DE5124"/>
    <w:rsid w:val="00DF5294"/>
    <w:rsid w:val="00E071AE"/>
    <w:rsid w:val="00E63230"/>
    <w:rsid w:val="00E711E3"/>
    <w:rsid w:val="00E739FF"/>
    <w:rsid w:val="00E75FF4"/>
    <w:rsid w:val="00EA2A6F"/>
    <w:rsid w:val="00EB6B54"/>
    <w:rsid w:val="00EB73D4"/>
    <w:rsid w:val="00EC2BAC"/>
    <w:rsid w:val="00EF0792"/>
    <w:rsid w:val="00F20694"/>
    <w:rsid w:val="00F301C4"/>
    <w:rsid w:val="00F34256"/>
    <w:rsid w:val="00F523B8"/>
    <w:rsid w:val="00F5780E"/>
    <w:rsid w:val="00F846BE"/>
    <w:rsid w:val="00FD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C2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5FF4"/>
    <w:rPr>
      <w:color w:val="808080"/>
    </w:rPr>
  </w:style>
  <w:style w:type="paragraph" w:customStyle="1" w:styleId="00C08C167AC14D91A8DDD57CCC52952C">
    <w:name w:val="00C08C167AC14D91A8DDD57CCC52952C"/>
    <w:rsid w:val="00A44085"/>
    <w:pPr>
      <w:spacing w:after="200" w:line="276" w:lineRule="auto"/>
    </w:pPr>
  </w:style>
  <w:style w:type="paragraph" w:customStyle="1" w:styleId="D1E1F35F87D44477A90E860DD606CEFF">
    <w:name w:val="D1E1F35F87D44477A90E860DD606CEFF"/>
    <w:rsid w:val="00A44085"/>
    <w:pPr>
      <w:spacing w:after="200" w:line="276" w:lineRule="auto"/>
    </w:pPr>
  </w:style>
  <w:style w:type="paragraph" w:customStyle="1" w:styleId="DE77A38125514060A20CAA8091429AB1">
    <w:name w:val="DE77A38125514060A20CAA8091429AB1"/>
    <w:rsid w:val="00A44085"/>
    <w:pPr>
      <w:spacing w:after="200" w:line="276" w:lineRule="auto"/>
    </w:pPr>
  </w:style>
  <w:style w:type="paragraph" w:customStyle="1" w:styleId="F3C8E77758EC452F94D1B00A177DD16E">
    <w:name w:val="F3C8E77758EC452F94D1B00A177DD16E"/>
    <w:rsid w:val="00A44085"/>
    <w:pPr>
      <w:spacing w:after="200" w:line="276" w:lineRule="auto"/>
    </w:pPr>
  </w:style>
  <w:style w:type="paragraph" w:customStyle="1" w:styleId="C1116268E956449684F37285447BA8B0">
    <w:name w:val="C1116268E956449684F37285447BA8B0"/>
    <w:rsid w:val="00A44085"/>
    <w:pPr>
      <w:spacing w:after="200" w:line="276" w:lineRule="auto"/>
    </w:pPr>
  </w:style>
  <w:style w:type="paragraph" w:customStyle="1" w:styleId="914A9CE146834783A27769EB4A082A44">
    <w:name w:val="914A9CE146834783A27769EB4A082A44"/>
    <w:rsid w:val="0069539E"/>
    <w:pPr>
      <w:spacing w:after="200" w:line="276" w:lineRule="auto"/>
    </w:pPr>
  </w:style>
  <w:style w:type="paragraph" w:customStyle="1" w:styleId="05688C7AD4FD4C828880DB46DEF4F843">
    <w:name w:val="05688C7AD4FD4C828880DB46DEF4F843"/>
    <w:rsid w:val="0069539E"/>
    <w:pPr>
      <w:spacing w:after="200" w:line="276" w:lineRule="auto"/>
    </w:pPr>
  </w:style>
  <w:style w:type="paragraph" w:customStyle="1" w:styleId="FA0168C0D63D43BDA5B845A0B922D293">
    <w:name w:val="FA0168C0D63D43BDA5B845A0B922D293"/>
    <w:rsid w:val="00DB0463"/>
    <w:pPr>
      <w:bidi/>
      <w:spacing w:after="200" w:line="276" w:lineRule="auto"/>
    </w:pPr>
    <w:rPr>
      <w:lang w:bidi="fa-IR"/>
    </w:rPr>
  </w:style>
  <w:style w:type="paragraph" w:customStyle="1" w:styleId="66A1A18F0F7842A68678899C9A1B68E3">
    <w:name w:val="66A1A18F0F7842A68678899C9A1B68E3"/>
    <w:rsid w:val="00DB0463"/>
    <w:pPr>
      <w:bidi/>
      <w:spacing w:after="200" w:line="276" w:lineRule="auto"/>
    </w:pPr>
    <w:rPr>
      <w:lang w:bidi="fa-IR"/>
    </w:rPr>
  </w:style>
  <w:style w:type="paragraph" w:customStyle="1" w:styleId="A3899B1930CB49408C8FD292F5C2EE44">
    <w:name w:val="A3899B1930CB49408C8FD292F5C2EE44"/>
    <w:rsid w:val="00DB0463"/>
    <w:pPr>
      <w:bidi/>
      <w:spacing w:after="200" w:line="276" w:lineRule="auto"/>
    </w:pPr>
    <w:rPr>
      <w:lang w:bidi="fa-IR"/>
    </w:rPr>
  </w:style>
  <w:style w:type="paragraph" w:customStyle="1" w:styleId="1A2198BCCDC2409FBD325705D80338FA">
    <w:name w:val="1A2198BCCDC2409FBD325705D80338FA"/>
    <w:rsid w:val="00DB0463"/>
    <w:pPr>
      <w:bidi/>
      <w:spacing w:after="200" w:line="276" w:lineRule="auto"/>
    </w:pPr>
    <w:rPr>
      <w:lang w:bidi="fa-IR"/>
    </w:rPr>
  </w:style>
  <w:style w:type="paragraph" w:customStyle="1" w:styleId="3726EC43851D4650A2438B4B8AE187BC">
    <w:name w:val="3726EC43851D4650A2438B4B8AE187BC"/>
    <w:rsid w:val="00DB0463"/>
    <w:pPr>
      <w:bidi/>
      <w:spacing w:after="200" w:line="276" w:lineRule="auto"/>
    </w:pPr>
    <w:rPr>
      <w:lang w:bidi="fa-IR"/>
    </w:rPr>
  </w:style>
  <w:style w:type="paragraph" w:customStyle="1" w:styleId="CF16419C4E604A6DAEC8376A946ECC00">
    <w:name w:val="CF16419C4E604A6DAEC8376A946ECC00"/>
    <w:rsid w:val="00DB0463"/>
    <w:pPr>
      <w:bidi/>
      <w:spacing w:after="200" w:line="276" w:lineRule="auto"/>
    </w:pPr>
    <w:rPr>
      <w:lang w:bidi="fa-IR"/>
    </w:rPr>
  </w:style>
  <w:style w:type="paragraph" w:customStyle="1" w:styleId="21934D3BE95D4495B5C69FFE733D3DE2">
    <w:name w:val="21934D3BE95D4495B5C69FFE733D3DE2"/>
    <w:rsid w:val="00DB0463"/>
    <w:pPr>
      <w:bidi/>
      <w:spacing w:after="200" w:line="276" w:lineRule="auto"/>
    </w:pPr>
    <w:rPr>
      <w:lang w:bidi="fa-IR"/>
    </w:rPr>
  </w:style>
  <w:style w:type="paragraph" w:customStyle="1" w:styleId="2A82E616AC994C4AA0FBD9A3C0A47EC0">
    <w:name w:val="2A82E616AC994C4AA0FBD9A3C0A47EC0"/>
    <w:rsid w:val="00DB0463"/>
    <w:pPr>
      <w:bidi/>
      <w:spacing w:after="200" w:line="276" w:lineRule="auto"/>
    </w:pPr>
    <w:rPr>
      <w:lang w:bidi="fa-IR"/>
    </w:rPr>
  </w:style>
  <w:style w:type="paragraph" w:customStyle="1" w:styleId="35BE2D249B5D4B529E88D4B6D7779EFE">
    <w:name w:val="35BE2D249B5D4B529E88D4B6D7779EFE"/>
    <w:rsid w:val="00797D11"/>
  </w:style>
  <w:style w:type="paragraph" w:customStyle="1" w:styleId="681421C935B84CE192FE9F88F7C677CD">
    <w:name w:val="681421C935B84CE192FE9F88F7C677CD"/>
    <w:rsid w:val="001741FA"/>
  </w:style>
  <w:style w:type="paragraph" w:customStyle="1" w:styleId="0F5EC0ADA5564B60AF0151D49BD0E5E7">
    <w:name w:val="0F5EC0ADA5564B60AF0151D49BD0E5E7"/>
    <w:rsid w:val="001741FA"/>
  </w:style>
  <w:style w:type="paragraph" w:customStyle="1" w:styleId="5B3CB9B12C2045A5B120789025CEFD60">
    <w:name w:val="5B3CB9B12C2045A5B120789025CEFD60"/>
    <w:rsid w:val="001741FA"/>
  </w:style>
  <w:style w:type="paragraph" w:customStyle="1" w:styleId="AC45620FCE1640129D0F7D54876BAF05">
    <w:name w:val="AC45620FCE1640129D0F7D54876BAF05"/>
    <w:rsid w:val="001741FA"/>
  </w:style>
  <w:style w:type="paragraph" w:customStyle="1" w:styleId="63D3AEB3FE684C67830002F0168AEF68">
    <w:name w:val="63D3AEB3FE684C67830002F0168AEF68"/>
    <w:rsid w:val="00E75FF4"/>
  </w:style>
  <w:style w:type="paragraph" w:customStyle="1" w:styleId="4327C87B66FF4088BB8C3AA52882F26D">
    <w:name w:val="4327C87B66FF4088BB8C3AA52882F26D"/>
    <w:rsid w:val="00E75FF4"/>
  </w:style>
  <w:style w:type="paragraph" w:customStyle="1" w:styleId="76F0E0208C4F40F6980E253A6F37A75B">
    <w:name w:val="76F0E0208C4F40F6980E253A6F37A75B"/>
    <w:rsid w:val="00E75FF4"/>
  </w:style>
  <w:style w:type="paragraph" w:customStyle="1" w:styleId="52B3D5B8658448048BA639633BEE5B5D">
    <w:name w:val="52B3D5B8658448048BA639633BEE5B5D"/>
    <w:rsid w:val="00E75FF4"/>
  </w:style>
  <w:style w:type="paragraph" w:customStyle="1" w:styleId="BB92FB707EDF436EB89BC6C530AB2013">
    <w:name w:val="BB92FB707EDF436EB89BC6C530AB2013"/>
    <w:rsid w:val="00E75F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970B8B-55EE-42FD-904F-E4C2D8625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سامانه نرم افزاری تبادلات بین بنگاهی</vt:lpstr>
    </vt:vector>
  </TitlesOfParts>
  <Company>شرکت سمات</Company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سامانه نرم افزاری تبادلات بین بنگاهی</dc:title>
  <dc:subject>پیشنهاد فنی طراحی وپیاده سازی</dc:subject>
  <dc:creator>محمدطاهر محمدی</dc:creator>
  <cp:keywords>20/06/1396</cp:keywords>
  <cp:lastModifiedBy>نوا عباسعلی پور</cp:lastModifiedBy>
  <cp:revision>2</cp:revision>
  <cp:lastPrinted>2018-10-31T07:17:00Z</cp:lastPrinted>
  <dcterms:created xsi:type="dcterms:W3CDTF">2020-11-22T14:20:00Z</dcterms:created>
  <dcterms:modified xsi:type="dcterms:W3CDTF">2020-11-22T14:20:00Z</dcterms:modified>
  <cp:category>SAMAT.FRS.Proposal</cp:category>
  <cp:contentStatus>1.3</cp:contentStatus>
</cp:coreProperties>
</file>